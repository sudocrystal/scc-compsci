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C6D1A4" w14:textId="77777777" w:rsidR="00712E2E" w:rsidRDefault="00712E2E" w:rsidP="00712E2E">
      <w:pPr>
        <w:pStyle w:val="Title"/>
      </w:pPr>
      <w:bookmarkStart w:id="0" w:name="_GoBack"/>
      <w:bookmarkEnd w:id="0"/>
      <w:r>
        <w:t>Setting up your Development Environment</w:t>
      </w:r>
    </w:p>
    <w:p w14:paraId="0F65485D" w14:textId="77777777" w:rsidR="00712E2E" w:rsidRDefault="00712E2E" w:rsidP="00712E2E">
      <w:pPr>
        <w:widowControl w:val="0"/>
        <w:autoSpaceDE w:val="0"/>
        <w:autoSpaceDN w:val="0"/>
        <w:adjustRightInd w:val="0"/>
        <w:rPr>
          <w:rFonts w:cs="Helvetica"/>
          <w:color w:val="222D35"/>
          <w:sz w:val="32"/>
          <w:szCs w:val="32"/>
        </w:rPr>
      </w:pPr>
    </w:p>
    <w:p w14:paraId="3B95CBB6" w14:textId="77777777" w:rsidR="00712E2E" w:rsidRDefault="00712E2E" w:rsidP="00712E2E">
      <w:pPr>
        <w:widowControl w:val="0"/>
        <w:autoSpaceDE w:val="0"/>
        <w:autoSpaceDN w:val="0"/>
        <w:adjustRightInd w:val="0"/>
        <w:rPr>
          <w:rFonts w:cs="Helvetica"/>
          <w:color w:val="222D35"/>
          <w:sz w:val="32"/>
          <w:szCs w:val="32"/>
        </w:rPr>
      </w:pPr>
      <w:r w:rsidRPr="00712E2E">
        <w:rPr>
          <w:rFonts w:cs="Helvetica"/>
          <w:color w:val="222D35"/>
          <w:sz w:val="32"/>
          <w:szCs w:val="32"/>
        </w:rPr>
        <w:t>A development environment is a combination of a text editor and an interpreter. The text editor allows you to write source code. The interpreter provides a way to execute the code you've written. A text editor can be as simple as Notepad on Windows or more feature-rich as a complete integrated development environment (IDE).</w:t>
      </w:r>
    </w:p>
    <w:p w14:paraId="7CB4DA3B" w14:textId="77777777" w:rsidR="00712E2E" w:rsidRPr="00712E2E" w:rsidRDefault="00712E2E" w:rsidP="00712E2E">
      <w:pPr>
        <w:widowControl w:val="0"/>
        <w:autoSpaceDE w:val="0"/>
        <w:autoSpaceDN w:val="0"/>
        <w:adjustRightInd w:val="0"/>
        <w:rPr>
          <w:rFonts w:cs="Helvetica"/>
          <w:color w:val="222D35"/>
          <w:sz w:val="32"/>
          <w:szCs w:val="32"/>
        </w:rPr>
      </w:pPr>
    </w:p>
    <w:p w14:paraId="412516D3" w14:textId="77777777" w:rsidR="00712E2E" w:rsidRDefault="00712E2E" w:rsidP="00712E2E">
      <w:pPr>
        <w:widowControl w:val="0"/>
        <w:autoSpaceDE w:val="0"/>
        <w:autoSpaceDN w:val="0"/>
        <w:adjustRightInd w:val="0"/>
        <w:rPr>
          <w:rFonts w:cs="Helvetica"/>
          <w:color w:val="222D35"/>
          <w:sz w:val="32"/>
          <w:szCs w:val="32"/>
        </w:rPr>
      </w:pPr>
      <w:r w:rsidRPr="00712E2E">
        <w:rPr>
          <w:rFonts w:cs="Helvetica"/>
          <w:color w:val="222D35"/>
          <w:sz w:val="32"/>
          <w:szCs w:val="32"/>
        </w:rPr>
        <w:t>In this course, you will need two free tools to set up your development environment.</w:t>
      </w:r>
    </w:p>
    <w:p w14:paraId="46E96D33" w14:textId="77777777" w:rsidR="00712E2E" w:rsidRPr="00712E2E" w:rsidRDefault="00712E2E" w:rsidP="00712E2E">
      <w:pPr>
        <w:widowControl w:val="0"/>
        <w:autoSpaceDE w:val="0"/>
        <w:autoSpaceDN w:val="0"/>
        <w:adjustRightInd w:val="0"/>
        <w:rPr>
          <w:rFonts w:cs="Helvetica"/>
          <w:color w:val="222D35"/>
          <w:sz w:val="32"/>
          <w:szCs w:val="32"/>
        </w:rPr>
      </w:pPr>
    </w:p>
    <w:p w14:paraId="040F217C" w14:textId="77777777" w:rsidR="00712E2E" w:rsidRPr="00712E2E" w:rsidRDefault="00712E2E" w:rsidP="00712E2E">
      <w:pPr>
        <w:pStyle w:val="ListParagraph"/>
        <w:widowControl w:val="0"/>
        <w:numPr>
          <w:ilvl w:val="0"/>
          <w:numId w:val="4"/>
        </w:numPr>
        <w:tabs>
          <w:tab w:val="left" w:pos="220"/>
          <w:tab w:val="left" w:pos="720"/>
        </w:tabs>
        <w:autoSpaceDE w:val="0"/>
        <w:autoSpaceDN w:val="0"/>
        <w:adjustRightInd w:val="0"/>
        <w:rPr>
          <w:rFonts w:cs="Helvetica"/>
          <w:color w:val="222D35"/>
          <w:sz w:val="32"/>
          <w:szCs w:val="32"/>
        </w:rPr>
      </w:pPr>
      <w:r w:rsidRPr="00712E2E">
        <w:rPr>
          <w:rFonts w:cs="Helvetica"/>
          <w:color w:val="222D35"/>
          <w:sz w:val="32"/>
          <w:szCs w:val="32"/>
        </w:rPr>
        <w:t>The Java Development Kit</w:t>
      </w:r>
    </w:p>
    <w:p w14:paraId="5384515C" w14:textId="77777777" w:rsidR="00712E2E" w:rsidRPr="00712E2E" w:rsidRDefault="00712E2E" w:rsidP="00712E2E">
      <w:pPr>
        <w:pStyle w:val="ListParagraph"/>
        <w:widowControl w:val="0"/>
        <w:numPr>
          <w:ilvl w:val="0"/>
          <w:numId w:val="4"/>
        </w:numPr>
        <w:tabs>
          <w:tab w:val="left" w:pos="220"/>
          <w:tab w:val="left" w:pos="720"/>
        </w:tabs>
        <w:autoSpaceDE w:val="0"/>
        <w:autoSpaceDN w:val="0"/>
        <w:adjustRightInd w:val="0"/>
        <w:rPr>
          <w:rFonts w:cs="Helvetica"/>
          <w:color w:val="222D35"/>
          <w:sz w:val="32"/>
          <w:szCs w:val="32"/>
        </w:rPr>
      </w:pPr>
      <w:proofErr w:type="spellStart"/>
      <w:r w:rsidRPr="00712E2E">
        <w:rPr>
          <w:rFonts w:cs="Helvetica"/>
          <w:color w:val="222D35"/>
          <w:sz w:val="32"/>
          <w:szCs w:val="32"/>
        </w:rPr>
        <w:t>JGrasp</w:t>
      </w:r>
      <w:proofErr w:type="spellEnd"/>
      <w:r w:rsidRPr="00712E2E">
        <w:rPr>
          <w:rFonts w:cs="Helvetica"/>
          <w:color w:val="222D35"/>
          <w:sz w:val="32"/>
          <w:szCs w:val="32"/>
        </w:rPr>
        <w:t xml:space="preserve"> IDE (if you are familiar with a different IDE, you are welcome to use it, but all lectures and instructions will be given using </w:t>
      </w:r>
      <w:proofErr w:type="spellStart"/>
      <w:r w:rsidRPr="00712E2E">
        <w:rPr>
          <w:rFonts w:cs="Helvetica"/>
          <w:color w:val="222D35"/>
          <w:sz w:val="32"/>
          <w:szCs w:val="32"/>
        </w:rPr>
        <w:t>JGrasp</w:t>
      </w:r>
      <w:proofErr w:type="spellEnd"/>
      <w:r w:rsidRPr="00712E2E">
        <w:rPr>
          <w:rFonts w:cs="Helvetica"/>
          <w:color w:val="222D35"/>
          <w:sz w:val="32"/>
          <w:szCs w:val="32"/>
        </w:rPr>
        <w:t>)</w:t>
      </w:r>
    </w:p>
    <w:p w14:paraId="163222EC" w14:textId="77777777" w:rsidR="00712E2E" w:rsidRPr="00712E2E" w:rsidRDefault="00712E2E" w:rsidP="00712E2E">
      <w:pPr>
        <w:widowControl w:val="0"/>
        <w:tabs>
          <w:tab w:val="left" w:pos="220"/>
          <w:tab w:val="left" w:pos="720"/>
        </w:tabs>
        <w:autoSpaceDE w:val="0"/>
        <w:autoSpaceDN w:val="0"/>
        <w:adjustRightInd w:val="0"/>
        <w:rPr>
          <w:rFonts w:cs="Helvetica"/>
          <w:color w:val="222D35"/>
          <w:sz w:val="32"/>
          <w:szCs w:val="32"/>
        </w:rPr>
      </w:pPr>
    </w:p>
    <w:p w14:paraId="1C726BD0" w14:textId="77777777" w:rsidR="00712E2E" w:rsidRPr="00712E2E" w:rsidRDefault="00712E2E" w:rsidP="00712E2E">
      <w:pPr>
        <w:widowControl w:val="0"/>
        <w:autoSpaceDE w:val="0"/>
        <w:autoSpaceDN w:val="0"/>
        <w:adjustRightInd w:val="0"/>
        <w:rPr>
          <w:rFonts w:cs="Helvetica"/>
          <w:color w:val="222D35"/>
          <w:sz w:val="57"/>
          <w:szCs w:val="57"/>
        </w:rPr>
      </w:pPr>
      <w:r w:rsidRPr="00712E2E">
        <w:rPr>
          <w:rFonts w:cs="Helvetica"/>
          <w:color w:val="222D35"/>
          <w:sz w:val="57"/>
          <w:szCs w:val="57"/>
        </w:rPr>
        <w:t>Installing the JDK</w:t>
      </w:r>
    </w:p>
    <w:p w14:paraId="6C9EC741" w14:textId="77777777" w:rsidR="00712E2E" w:rsidRDefault="00712E2E" w:rsidP="00712E2E">
      <w:pPr>
        <w:widowControl w:val="0"/>
        <w:autoSpaceDE w:val="0"/>
        <w:autoSpaceDN w:val="0"/>
        <w:adjustRightInd w:val="0"/>
        <w:rPr>
          <w:rFonts w:cs="Helvetica"/>
          <w:color w:val="222D35"/>
          <w:sz w:val="32"/>
          <w:szCs w:val="32"/>
        </w:rPr>
      </w:pPr>
    </w:p>
    <w:p w14:paraId="224EE766" w14:textId="77777777" w:rsidR="00712E2E" w:rsidRPr="00712E2E" w:rsidRDefault="00712E2E" w:rsidP="00712E2E">
      <w:pPr>
        <w:widowControl w:val="0"/>
        <w:autoSpaceDE w:val="0"/>
        <w:autoSpaceDN w:val="0"/>
        <w:adjustRightInd w:val="0"/>
        <w:rPr>
          <w:rFonts w:cs="Helvetica"/>
          <w:color w:val="222D35"/>
          <w:sz w:val="32"/>
          <w:szCs w:val="32"/>
        </w:rPr>
      </w:pPr>
      <w:r w:rsidRPr="00712E2E">
        <w:rPr>
          <w:rFonts w:cs="Helvetica"/>
          <w:color w:val="222D35"/>
          <w:sz w:val="32"/>
          <w:szCs w:val="32"/>
        </w:rPr>
        <w:t xml:space="preserve">The </w:t>
      </w:r>
      <w:hyperlink r:id="rId5" w:history="1">
        <w:r w:rsidRPr="00712E2E">
          <w:rPr>
            <w:rFonts w:cs="Helvetica"/>
            <w:color w:val="15859F"/>
            <w:sz w:val="32"/>
            <w:szCs w:val="32"/>
          </w:rPr>
          <w:t>JDK</w:t>
        </w:r>
      </w:hyperlink>
      <w:r w:rsidRPr="00712E2E">
        <w:rPr>
          <w:rFonts w:cs="Helvetica"/>
          <w:color w:val="222D35"/>
          <w:sz w:val="32"/>
          <w:szCs w:val="32"/>
        </w:rPr>
        <w:t xml:space="preserve"> is what will let us to debug, compile, and run Java code. </w:t>
      </w:r>
    </w:p>
    <w:p w14:paraId="4810055A" w14:textId="77777777" w:rsidR="00712E2E" w:rsidRDefault="00712E2E" w:rsidP="00712E2E">
      <w:pPr>
        <w:widowControl w:val="0"/>
        <w:autoSpaceDE w:val="0"/>
        <w:autoSpaceDN w:val="0"/>
        <w:adjustRightInd w:val="0"/>
        <w:rPr>
          <w:rFonts w:cs="Helvetica"/>
          <w:color w:val="222D35"/>
          <w:sz w:val="32"/>
          <w:szCs w:val="32"/>
        </w:rPr>
      </w:pPr>
      <w:r w:rsidRPr="00712E2E">
        <w:rPr>
          <w:rFonts w:cs="Helvetica"/>
          <w:color w:val="222D35"/>
          <w:sz w:val="32"/>
          <w:szCs w:val="32"/>
        </w:rPr>
        <w:t xml:space="preserve">Java 9 is currently released, however, there are issues with JDK 9 and </w:t>
      </w:r>
      <w:proofErr w:type="spellStart"/>
      <w:r w:rsidRPr="00712E2E">
        <w:rPr>
          <w:rFonts w:cs="Helvetica"/>
          <w:color w:val="222D35"/>
          <w:sz w:val="32"/>
          <w:szCs w:val="32"/>
        </w:rPr>
        <w:t>JGrasp</w:t>
      </w:r>
      <w:proofErr w:type="spellEnd"/>
      <w:r w:rsidRPr="00712E2E">
        <w:rPr>
          <w:rFonts w:cs="Helvetica"/>
          <w:color w:val="222D35"/>
          <w:sz w:val="32"/>
          <w:szCs w:val="32"/>
        </w:rPr>
        <w:t>, so we will be using Java 8 (with no noticeable differences for us).</w:t>
      </w:r>
    </w:p>
    <w:p w14:paraId="29AA2A9C" w14:textId="77777777" w:rsidR="00712E2E" w:rsidRPr="00712E2E" w:rsidRDefault="00712E2E" w:rsidP="00712E2E">
      <w:pPr>
        <w:widowControl w:val="0"/>
        <w:autoSpaceDE w:val="0"/>
        <w:autoSpaceDN w:val="0"/>
        <w:adjustRightInd w:val="0"/>
        <w:rPr>
          <w:rFonts w:cs="Helvetica"/>
          <w:color w:val="222D35"/>
          <w:sz w:val="32"/>
          <w:szCs w:val="32"/>
        </w:rPr>
      </w:pPr>
    </w:p>
    <w:p w14:paraId="00315F25" w14:textId="77777777" w:rsidR="00712E2E" w:rsidRPr="00712E2E" w:rsidRDefault="00712E2E" w:rsidP="00712E2E">
      <w:pPr>
        <w:widowControl w:val="0"/>
        <w:autoSpaceDE w:val="0"/>
        <w:autoSpaceDN w:val="0"/>
        <w:adjustRightInd w:val="0"/>
        <w:rPr>
          <w:rFonts w:cs="Helvetica"/>
          <w:color w:val="222D35"/>
          <w:sz w:val="32"/>
          <w:szCs w:val="32"/>
        </w:rPr>
      </w:pPr>
      <w:r w:rsidRPr="00712E2E">
        <w:rPr>
          <w:rFonts w:cs="Helvetica"/>
          <w:b/>
          <w:bCs/>
          <w:color w:val="222D35"/>
          <w:sz w:val="32"/>
          <w:szCs w:val="32"/>
        </w:rPr>
        <w:t xml:space="preserve">Download and install </w:t>
      </w:r>
      <w:hyperlink r:id="rId6" w:history="1">
        <w:r w:rsidRPr="00712E2E">
          <w:rPr>
            <w:rFonts w:cs="Helvetica"/>
            <w:b/>
            <w:bCs/>
            <w:color w:val="15859F"/>
            <w:sz w:val="32"/>
            <w:szCs w:val="32"/>
          </w:rPr>
          <w:t>Java 8</w:t>
        </w:r>
      </w:hyperlink>
      <w:r w:rsidRPr="00712E2E">
        <w:rPr>
          <w:rFonts w:cs="Helvetica"/>
          <w:b/>
          <w:bCs/>
          <w:color w:val="222D35"/>
          <w:sz w:val="32"/>
          <w:szCs w:val="32"/>
        </w:rPr>
        <w:t>.</w:t>
      </w:r>
    </w:p>
    <w:p w14:paraId="011BB1F6" w14:textId="77777777" w:rsidR="00712E2E" w:rsidRPr="00712E2E" w:rsidRDefault="00712E2E" w:rsidP="00712E2E">
      <w:pPr>
        <w:widowControl w:val="0"/>
        <w:autoSpaceDE w:val="0"/>
        <w:autoSpaceDN w:val="0"/>
        <w:adjustRightInd w:val="0"/>
        <w:rPr>
          <w:rFonts w:cs="Helvetica"/>
          <w:color w:val="222D35"/>
          <w:sz w:val="32"/>
          <w:szCs w:val="32"/>
        </w:rPr>
      </w:pPr>
      <w:r w:rsidRPr="00712E2E">
        <w:rPr>
          <w:rFonts w:cs="Helvetica"/>
          <w:noProof/>
          <w:color w:val="222D35"/>
          <w:sz w:val="32"/>
          <w:szCs w:val="32"/>
        </w:rPr>
        <w:lastRenderedPageBreak/>
        <w:drawing>
          <wp:inline distT="0" distB="0" distL="0" distR="0" wp14:anchorId="35C7F841" wp14:editId="538B9E98">
            <wp:extent cx="5757545" cy="351478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5711" cy="3519765"/>
                    </a:xfrm>
                    <a:prstGeom prst="rect">
                      <a:avLst/>
                    </a:prstGeom>
                    <a:noFill/>
                    <a:ln>
                      <a:noFill/>
                    </a:ln>
                  </pic:spPr>
                </pic:pic>
              </a:graphicData>
            </a:graphic>
          </wp:inline>
        </w:drawing>
      </w:r>
    </w:p>
    <w:p w14:paraId="1E86E198" w14:textId="77777777" w:rsidR="00712E2E" w:rsidRPr="00712E2E" w:rsidRDefault="00712E2E" w:rsidP="00712E2E">
      <w:pPr>
        <w:widowControl w:val="0"/>
        <w:autoSpaceDE w:val="0"/>
        <w:autoSpaceDN w:val="0"/>
        <w:adjustRightInd w:val="0"/>
        <w:rPr>
          <w:rFonts w:cs="Helvetica"/>
          <w:color w:val="222D35"/>
          <w:sz w:val="32"/>
          <w:szCs w:val="32"/>
        </w:rPr>
      </w:pPr>
      <w:r w:rsidRPr="00712E2E">
        <w:rPr>
          <w:rFonts w:cs="Helvetica"/>
          <w:noProof/>
          <w:color w:val="222D35"/>
          <w:sz w:val="32"/>
          <w:szCs w:val="32"/>
        </w:rPr>
        <w:drawing>
          <wp:inline distT="0" distB="0" distL="0" distR="0" wp14:anchorId="2E5003EA" wp14:editId="4EB2E18D">
            <wp:extent cx="5701665" cy="3148311"/>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454" cy="3159790"/>
                    </a:xfrm>
                    <a:prstGeom prst="rect">
                      <a:avLst/>
                    </a:prstGeom>
                    <a:noFill/>
                    <a:ln>
                      <a:noFill/>
                    </a:ln>
                  </pic:spPr>
                </pic:pic>
              </a:graphicData>
            </a:graphic>
          </wp:inline>
        </w:drawing>
      </w:r>
    </w:p>
    <w:p w14:paraId="3789410C" w14:textId="77777777" w:rsidR="00712E2E" w:rsidRPr="00712E2E" w:rsidRDefault="00712E2E" w:rsidP="00712E2E">
      <w:pPr>
        <w:widowControl w:val="0"/>
        <w:autoSpaceDE w:val="0"/>
        <w:autoSpaceDN w:val="0"/>
        <w:adjustRightInd w:val="0"/>
        <w:rPr>
          <w:rFonts w:cs="Helvetica"/>
          <w:color w:val="222D35"/>
          <w:sz w:val="32"/>
          <w:szCs w:val="32"/>
        </w:rPr>
      </w:pPr>
      <w:r w:rsidRPr="00712E2E">
        <w:rPr>
          <w:rFonts w:cs="Helvetica"/>
          <w:color w:val="222D35"/>
          <w:sz w:val="32"/>
          <w:szCs w:val="32"/>
        </w:rPr>
        <w:t xml:space="preserve"> </w:t>
      </w:r>
    </w:p>
    <w:p w14:paraId="27914AB1" w14:textId="77777777" w:rsidR="00712E2E" w:rsidRDefault="00712E2E" w:rsidP="00712E2E">
      <w:pPr>
        <w:widowControl w:val="0"/>
        <w:autoSpaceDE w:val="0"/>
        <w:autoSpaceDN w:val="0"/>
        <w:adjustRightInd w:val="0"/>
        <w:rPr>
          <w:rFonts w:cs="Helvetica"/>
          <w:color w:val="222D35"/>
          <w:sz w:val="57"/>
          <w:szCs w:val="57"/>
        </w:rPr>
      </w:pPr>
      <w:r w:rsidRPr="00712E2E">
        <w:rPr>
          <w:rFonts w:cs="Helvetica"/>
          <w:color w:val="222D35"/>
          <w:sz w:val="57"/>
          <w:szCs w:val="57"/>
        </w:rPr>
        <w:t xml:space="preserve">Installing </w:t>
      </w:r>
      <w:proofErr w:type="spellStart"/>
      <w:r w:rsidRPr="00712E2E">
        <w:rPr>
          <w:rFonts w:cs="Helvetica"/>
          <w:color w:val="222D35"/>
          <w:sz w:val="57"/>
          <w:szCs w:val="57"/>
        </w:rPr>
        <w:t>JGrasp</w:t>
      </w:r>
      <w:proofErr w:type="spellEnd"/>
    </w:p>
    <w:p w14:paraId="0BEB4045" w14:textId="77777777" w:rsidR="00712E2E" w:rsidRDefault="00712E2E" w:rsidP="00712E2E">
      <w:pPr>
        <w:widowControl w:val="0"/>
        <w:autoSpaceDE w:val="0"/>
        <w:autoSpaceDN w:val="0"/>
        <w:adjustRightInd w:val="0"/>
        <w:rPr>
          <w:rFonts w:cs="Helvetica"/>
          <w:color w:val="222D35"/>
          <w:sz w:val="32"/>
          <w:szCs w:val="32"/>
        </w:rPr>
      </w:pPr>
    </w:p>
    <w:p w14:paraId="5B0D53FB" w14:textId="77777777" w:rsidR="00712E2E" w:rsidRDefault="00712E2E" w:rsidP="00712E2E">
      <w:pPr>
        <w:widowControl w:val="0"/>
        <w:autoSpaceDE w:val="0"/>
        <w:autoSpaceDN w:val="0"/>
        <w:adjustRightInd w:val="0"/>
        <w:rPr>
          <w:rFonts w:cs="Helvetica"/>
          <w:color w:val="222D35"/>
          <w:sz w:val="32"/>
          <w:szCs w:val="32"/>
        </w:rPr>
      </w:pPr>
      <w:proofErr w:type="spellStart"/>
      <w:r w:rsidRPr="00712E2E">
        <w:rPr>
          <w:rFonts w:cs="Helvetica"/>
          <w:color w:val="222D35"/>
          <w:sz w:val="32"/>
          <w:szCs w:val="32"/>
        </w:rPr>
        <w:t>JGrasp</w:t>
      </w:r>
      <w:proofErr w:type="spellEnd"/>
      <w:r w:rsidRPr="00712E2E">
        <w:rPr>
          <w:rFonts w:cs="Helvetica"/>
          <w:color w:val="222D35"/>
          <w:sz w:val="32"/>
          <w:szCs w:val="32"/>
        </w:rPr>
        <w:t xml:space="preserve"> is the IDE that we will be using in class. It is lightweight and nice for beginners. There are many, many other IDEs that you are welcome to use (Eclipse, IntelliJ, NetBeans, </w:t>
      </w:r>
      <w:proofErr w:type="spellStart"/>
      <w:r w:rsidRPr="00712E2E">
        <w:rPr>
          <w:rFonts w:cs="Helvetica"/>
          <w:color w:val="222D35"/>
          <w:sz w:val="32"/>
          <w:szCs w:val="32"/>
        </w:rPr>
        <w:t>etc</w:t>
      </w:r>
      <w:proofErr w:type="spellEnd"/>
      <w:r w:rsidRPr="00712E2E">
        <w:rPr>
          <w:rFonts w:cs="Helvetica"/>
          <w:color w:val="222D35"/>
          <w:sz w:val="32"/>
          <w:szCs w:val="32"/>
        </w:rPr>
        <w:t xml:space="preserve">), which have more bells and whistles, but I find them unnecessary for new programmers. Also, our textbook uses </w:t>
      </w:r>
      <w:proofErr w:type="spellStart"/>
      <w:r w:rsidRPr="00712E2E">
        <w:rPr>
          <w:rFonts w:cs="Helvetica"/>
          <w:color w:val="222D35"/>
          <w:sz w:val="32"/>
          <w:szCs w:val="32"/>
        </w:rPr>
        <w:t>JGrasp</w:t>
      </w:r>
      <w:proofErr w:type="spellEnd"/>
      <w:r w:rsidRPr="00712E2E">
        <w:rPr>
          <w:rFonts w:cs="Helvetica"/>
          <w:color w:val="222D35"/>
          <w:sz w:val="32"/>
          <w:szCs w:val="32"/>
        </w:rPr>
        <w:t>. :-)</w:t>
      </w:r>
    </w:p>
    <w:p w14:paraId="295BB7E0" w14:textId="77777777" w:rsidR="00712E2E" w:rsidRPr="00712E2E" w:rsidRDefault="00712E2E" w:rsidP="00712E2E">
      <w:pPr>
        <w:widowControl w:val="0"/>
        <w:autoSpaceDE w:val="0"/>
        <w:autoSpaceDN w:val="0"/>
        <w:adjustRightInd w:val="0"/>
        <w:rPr>
          <w:rFonts w:cs="Helvetica"/>
          <w:color w:val="222D35"/>
          <w:sz w:val="32"/>
          <w:szCs w:val="32"/>
        </w:rPr>
      </w:pPr>
    </w:p>
    <w:p w14:paraId="3EA9D13C" w14:textId="77777777" w:rsidR="00712E2E" w:rsidRDefault="00712E2E" w:rsidP="00712E2E">
      <w:pPr>
        <w:widowControl w:val="0"/>
        <w:autoSpaceDE w:val="0"/>
        <w:autoSpaceDN w:val="0"/>
        <w:adjustRightInd w:val="0"/>
        <w:rPr>
          <w:rFonts w:cs="Helvetica"/>
          <w:b/>
          <w:bCs/>
          <w:color w:val="222D35"/>
          <w:sz w:val="32"/>
          <w:szCs w:val="32"/>
        </w:rPr>
      </w:pPr>
      <w:r w:rsidRPr="00712E2E">
        <w:rPr>
          <w:rFonts w:cs="Helvetica"/>
          <w:b/>
          <w:bCs/>
          <w:color w:val="222D35"/>
          <w:sz w:val="32"/>
          <w:szCs w:val="32"/>
        </w:rPr>
        <w:t xml:space="preserve">Download and install </w:t>
      </w:r>
      <w:hyperlink r:id="rId9" w:history="1">
        <w:proofErr w:type="spellStart"/>
        <w:r w:rsidRPr="00712E2E">
          <w:rPr>
            <w:rFonts w:cs="Helvetica"/>
            <w:b/>
            <w:bCs/>
            <w:color w:val="15859F"/>
            <w:sz w:val="32"/>
            <w:szCs w:val="32"/>
          </w:rPr>
          <w:t>JGrasp</w:t>
        </w:r>
        <w:proofErr w:type="spellEnd"/>
      </w:hyperlink>
      <w:r w:rsidRPr="00712E2E">
        <w:rPr>
          <w:rFonts w:cs="Helvetica"/>
          <w:b/>
          <w:bCs/>
          <w:color w:val="222D35"/>
          <w:sz w:val="32"/>
          <w:szCs w:val="32"/>
        </w:rPr>
        <w:t xml:space="preserve"> (non-beta version).</w:t>
      </w:r>
    </w:p>
    <w:p w14:paraId="13CCC1DE" w14:textId="77777777" w:rsidR="00712E2E" w:rsidRPr="00712E2E" w:rsidRDefault="00712E2E" w:rsidP="00712E2E">
      <w:pPr>
        <w:widowControl w:val="0"/>
        <w:autoSpaceDE w:val="0"/>
        <w:autoSpaceDN w:val="0"/>
        <w:adjustRightInd w:val="0"/>
        <w:rPr>
          <w:rFonts w:cs="Helvetica"/>
          <w:color w:val="222D35"/>
          <w:sz w:val="32"/>
          <w:szCs w:val="32"/>
        </w:rPr>
      </w:pPr>
    </w:p>
    <w:p w14:paraId="313617AC" w14:textId="77777777" w:rsidR="00712E2E" w:rsidRPr="00712E2E" w:rsidRDefault="00712E2E" w:rsidP="00712E2E">
      <w:pPr>
        <w:widowControl w:val="0"/>
        <w:autoSpaceDE w:val="0"/>
        <w:autoSpaceDN w:val="0"/>
        <w:adjustRightInd w:val="0"/>
        <w:rPr>
          <w:rFonts w:cs="Helvetica"/>
          <w:color w:val="222D35"/>
          <w:sz w:val="32"/>
          <w:szCs w:val="32"/>
        </w:rPr>
      </w:pPr>
      <w:r w:rsidRPr="00712E2E">
        <w:rPr>
          <w:rFonts w:cs="Helvetica"/>
          <w:b/>
          <w:bCs/>
          <w:noProof/>
          <w:color w:val="222D35"/>
          <w:sz w:val="32"/>
          <w:szCs w:val="32"/>
        </w:rPr>
        <w:drawing>
          <wp:inline distT="0" distB="0" distL="0" distR="0" wp14:anchorId="3F83CB3E" wp14:editId="3E18EE61">
            <wp:extent cx="5727065" cy="352666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1952" cy="3541991"/>
                    </a:xfrm>
                    <a:prstGeom prst="rect">
                      <a:avLst/>
                    </a:prstGeom>
                    <a:noFill/>
                    <a:ln>
                      <a:noFill/>
                    </a:ln>
                  </pic:spPr>
                </pic:pic>
              </a:graphicData>
            </a:graphic>
          </wp:inline>
        </w:drawing>
      </w:r>
    </w:p>
    <w:p w14:paraId="0336F9E7" w14:textId="77777777" w:rsidR="00712E2E" w:rsidRPr="00712E2E" w:rsidRDefault="00712E2E" w:rsidP="00712E2E">
      <w:pPr>
        <w:widowControl w:val="0"/>
        <w:autoSpaceDE w:val="0"/>
        <w:autoSpaceDN w:val="0"/>
        <w:adjustRightInd w:val="0"/>
        <w:rPr>
          <w:rFonts w:cs="Helvetica"/>
          <w:color w:val="222D35"/>
          <w:sz w:val="32"/>
          <w:szCs w:val="32"/>
        </w:rPr>
      </w:pPr>
      <w:r w:rsidRPr="00712E2E">
        <w:rPr>
          <w:rFonts w:cs="Helvetica"/>
          <w:b/>
          <w:bCs/>
          <w:noProof/>
          <w:color w:val="222D35"/>
          <w:sz w:val="32"/>
          <w:szCs w:val="32"/>
        </w:rPr>
        <w:drawing>
          <wp:inline distT="0" distB="0" distL="0" distR="0" wp14:anchorId="5D7DC572" wp14:editId="3D0C87D2">
            <wp:extent cx="5727065" cy="26977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5574" cy="2706468"/>
                    </a:xfrm>
                    <a:prstGeom prst="rect">
                      <a:avLst/>
                    </a:prstGeom>
                    <a:noFill/>
                    <a:ln>
                      <a:noFill/>
                    </a:ln>
                  </pic:spPr>
                </pic:pic>
              </a:graphicData>
            </a:graphic>
          </wp:inline>
        </w:drawing>
      </w:r>
    </w:p>
    <w:p w14:paraId="6F1DD347" w14:textId="77777777" w:rsidR="00712E2E" w:rsidRPr="00712E2E" w:rsidRDefault="00712E2E" w:rsidP="00712E2E">
      <w:pPr>
        <w:widowControl w:val="0"/>
        <w:autoSpaceDE w:val="0"/>
        <w:autoSpaceDN w:val="0"/>
        <w:adjustRightInd w:val="0"/>
        <w:rPr>
          <w:rFonts w:cs="Helvetica"/>
          <w:color w:val="222D35"/>
          <w:sz w:val="32"/>
          <w:szCs w:val="32"/>
        </w:rPr>
      </w:pPr>
      <w:r w:rsidRPr="00712E2E">
        <w:rPr>
          <w:rFonts w:cs="Helvetica"/>
          <w:color w:val="222D35"/>
          <w:sz w:val="32"/>
          <w:szCs w:val="32"/>
        </w:rPr>
        <w:t xml:space="preserve"> </w:t>
      </w:r>
    </w:p>
    <w:p w14:paraId="663F4C1F" w14:textId="77777777" w:rsidR="00712E2E" w:rsidRPr="00712E2E" w:rsidRDefault="00712E2E" w:rsidP="00712E2E">
      <w:pPr>
        <w:widowControl w:val="0"/>
        <w:autoSpaceDE w:val="0"/>
        <w:autoSpaceDN w:val="0"/>
        <w:adjustRightInd w:val="0"/>
        <w:rPr>
          <w:rFonts w:cs="Helvetica"/>
          <w:color w:val="222D35"/>
          <w:sz w:val="57"/>
          <w:szCs w:val="57"/>
        </w:rPr>
      </w:pPr>
      <w:r w:rsidRPr="00712E2E">
        <w:rPr>
          <w:rFonts w:cs="Helvetica"/>
          <w:color w:val="222D35"/>
          <w:sz w:val="57"/>
          <w:szCs w:val="57"/>
        </w:rPr>
        <w:t>Test it out</w:t>
      </w:r>
    </w:p>
    <w:p w14:paraId="25581F73" w14:textId="77777777" w:rsidR="00712E2E" w:rsidRDefault="00712E2E" w:rsidP="00712E2E">
      <w:pPr>
        <w:widowControl w:val="0"/>
        <w:autoSpaceDE w:val="0"/>
        <w:autoSpaceDN w:val="0"/>
        <w:adjustRightInd w:val="0"/>
        <w:rPr>
          <w:rFonts w:cs="Helvetica"/>
          <w:color w:val="222D35"/>
          <w:sz w:val="32"/>
          <w:szCs w:val="32"/>
        </w:rPr>
      </w:pPr>
      <w:r w:rsidRPr="00712E2E">
        <w:rPr>
          <w:rFonts w:cs="Helvetica"/>
          <w:color w:val="222D35"/>
          <w:sz w:val="32"/>
          <w:szCs w:val="32"/>
        </w:rPr>
        <w:t>To check if your Environment is properly set up:</w:t>
      </w:r>
    </w:p>
    <w:p w14:paraId="40BB3E9E" w14:textId="77777777" w:rsidR="00712E2E" w:rsidRPr="00712E2E" w:rsidRDefault="00712E2E" w:rsidP="00712E2E">
      <w:pPr>
        <w:widowControl w:val="0"/>
        <w:autoSpaceDE w:val="0"/>
        <w:autoSpaceDN w:val="0"/>
        <w:adjustRightInd w:val="0"/>
        <w:rPr>
          <w:rFonts w:cs="Helvetica"/>
          <w:color w:val="222D35"/>
          <w:sz w:val="32"/>
          <w:szCs w:val="32"/>
        </w:rPr>
      </w:pPr>
    </w:p>
    <w:p w14:paraId="6A5E03F2" w14:textId="77777777" w:rsidR="00712E2E" w:rsidRPr="00712E2E" w:rsidRDefault="00712E2E" w:rsidP="00712E2E">
      <w:pPr>
        <w:pStyle w:val="ListParagraph"/>
        <w:widowControl w:val="0"/>
        <w:numPr>
          <w:ilvl w:val="0"/>
          <w:numId w:val="5"/>
        </w:numPr>
        <w:tabs>
          <w:tab w:val="left" w:pos="220"/>
          <w:tab w:val="left" w:pos="720"/>
        </w:tabs>
        <w:autoSpaceDE w:val="0"/>
        <w:autoSpaceDN w:val="0"/>
        <w:adjustRightInd w:val="0"/>
        <w:rPr>
          <w:rFonts w:cs="Helvetica"/>
          <w:color w:val="222D35"/>
          <w:sz w:val="32"/>
          <w:szCs w:val="32"/>
        </w:rPr>
      </w:pPr>
      <w:r w:rsidRPr="00712E2E">
        <w:rPr>
          <w:rFonts w:cs="Helvetica"/>
          <w:color w:val="222D35"/>
          <w:sz w:val="32"/>
          <w:szCs w:val="32"/>
        </w:rPr>
        <w:t>Create a new file (</w:t>
      </w:r>
      <w:proofErr w:type="spellStart"/>
      <w:r w:rsidRPr="00712E2E">
        <w:rPr>
          <w:rFonts w:cs="Helvetica"/>
          <w:color w:val="222D35"/>
          <w:sz w:val="32"/>
          <w:szCs w:val="32"/>
        </w:rPr>
        <w:t>File</w:t>
      </w:r>
      <w:proofErr w:type="spellEnd"/>
      <w:r w:rsidRPr="00712E2E">
        <w:rPr>
          <w:rFonts w:cs="Helvetica"/>
          <w:color w:val="222D35"/>
          <w:sz w:val="32"/>
          <w:szCs w:val="32"/>
        </w:rPr>
        <w:t xml:space="preserve"> --&gt; New --&gt; Java)</w:t>
      </w:r>
    </w:p>
    <w:p w14:paraId="33CA3EDF" w14:textId="77777777" w:rsidR="00712E2E" w:rsidRPr="00712E2E" w:rsidRDefault="00712E2E" w:rsidP="00712E2E">
      <w:pPr>
        <w:pStyle w:val="ListParagraph"/>
        <w:widowControl w:val="0"/>
        <w:numPr>
          <w:ilvl w:val="0"/>
          <w:numId w:val="5"/>
        </w:numPr>
        <w:tabs>
          <w:tab w:val="left" w:pos="220"/>
          <w:tab w:val="left" w:pos="720"/>
        </w:tabs>
        <w:autoSpaceDE w:val="0"/>
        <w:autoSpaceDN w:val="0"/>
        <w:adjustRightInd w:val="0"/>
        <w:rPr>
          <w:rFonts w:cs="Helvetica"/>
          <w:color w:val="222D35"/>
          <w:sz w:val="32"/>
          <w:szCs w:val="32"/>
        </w:rPr>
      </w:pPr>
      <w:r w:rsidRPr="00712E2E">
        <w:rPr>
          <w:rFonts w:cs="Helvetica"/>
          <w:color w:val="222D35"/>
          <w:sz w:val="32"/>
          <w:szCs w:val="32"/>
        </w:rPr>
        <w:t>Type the 8 lines of code below.</w:t>
      </w:r>
    </w:p>
    <w:p w14:paraId="70DAB053" w14:textId="77777777" w:rsidR="00712E2E" w:rsidRPr="00712E2E" w:rsidRDefault="00712E2E" w:rsidP="00712E2E">
      <w:pPr>
        <w:pStyle w:val="ListParagraph"/>
        <w:widowControl w:val="0"/>
        <w:numPr>
          <w:ilvl w:val="0"/>
          <w:numId w:val="5"/>
        </w:numPr>
        <w:tabs>
          <w:tab w:val="left" w:pos="220"/>
          <w:tab w:val="left" w:pos="720"/>
        </w:tabs>
        <w:autoSpaceDE w:val="0"/>
        <w:autoSpaceDN w:val="0"/>
        <w:adjustRightInd w:val="0"/>
        <w:rPr>
          <w:rFonts w:cs="Helvetica"/>
          <w:color w:val="222D35"/>
          <w:sz w:val="32"/>
          <w:szCs w:val="32"/>
        </w:rPr>
      </w:pPr>
      <w:r w:rsidRPr="00712E2E">
        <w:rPr>
          <w:rFonts w:cs="Helvetica"/>
          <w:color w:val="222D35"/>
          <w:sz w:val="32"/>
          <w:szCs w:val="32"/>
        </w:rPr>
        <w:t>Save the file (accept the suggested name: TestMain.java); you should probably create a folder where you will put all your programs (I named mine CS141 in the example below)</w:t>
      </w:r>
    </w:p>
    <w:p w14:paraId="10AB4CA7" w14:textId="77777777" w:rsidR="00712E2E" w:rsidRPr="00712E2E" w:rsidRDefault="00712E2E" w:rsidP="00712E2E">
      <w:pPr>
        <w:pStyle w:val="ListParagraph"/>
        <w:widowControl w:val="0"/>
        <w:numPr>
          <w:ilvl w:val="0"/>
          <w:numId w:val="5"/>
        </w:numPr>
        <w:tabs>
          <w:tab w:val="left" w:pos="220"/>
          <w:tab w:val="left" w:pos="720"/>
        </w:tabs>
        <w:autoSpaceDE w:val="0"/>
        <w:autoSpaceDN w:val="0"/>
        <w:adjustRightInd w:val="0"/>
        <w:rPr>
          <w:rFonts w:cs="Helvetica"/>
          <w:color w:val="222D35"/>
          <w:sz w:val="32"/>
          <w:szCs w:val="32"/>
        </w:rPr>
      </w:pPr>
      <w:r w:rsidRPr="00712E2E">
        <w:rPr>
          <w:rFonts w:cs="Helvetica"/>
          <w:color w:val="222D35"/>
          <w:sz w:val="32"/>
          <w:szCs w:val="32"/>
        </w:rPr>
        <w:t>Click the green plus sign (approximately under "Help" Menu); this compiles your code. If you have errors, you will need to fix them.</w:t>
      </w:r>
    </w:p>
    <w:p w14:paraId="16A856BF" w14:textId="77777777" w:rsidR="00712E2E" w:rsidRPr="00712E2E" w:rsidRDefault="00712E2E" w:rsidP="00712E2E">
      <w:pPr>
        <w:pStyle w:val="ListParagraph"/>
        <w:widowControl w:val="0"/>
        <w:numPr>
          <w:ilvl w:val="0"/>
          <w:numId w:val="5"/>
        </w:numPr>
        <w:tabs>
          <w:tab w:val="left" w:pos="220"/>
          <w:tab w:val="left" w:pos="720"/>
        </w:tabs>
        <w:autoSpaceDE w:val="0"/>
        <w:autoSpaceDN w:val="0"/>
        <w:adjustRightInd w:val="0"/>
        <w:rPr>
          <w:rFonts w:cs="Helvetica"/>
          <w:color w:val="222D35"/>
          <w:sz w:val="32"/>
          <w:szCs w:val="32"/>
        </w:rPr>
      </w:pPr>
      <w:r w:rsidRPr="00712E2E">
        <w:rPr>
          <w:rFonts w:cs="Helvetica"/>
          <w:color w:val="222D35"/>
          <w:sz w:val="32"/>
          <w:szCs w:val="32"/>
        </w:rPr>
        <w:t>Click the red running man; this runs your compiled code.</w:t>
      </w:r>
    </w:p>
    <w:p w14:paraId="53149A14" w14:textId="77777777" w:rsidR="00712E2E" w:rsidRDefault="00712E2E" w:rsidP="00712E2E">
      <w:pPr>
        <w:pStyle w:val="ListParagraph"/>
        <w:widowControl w:val="0"/>
        <w:numPr>
          <w:ilvl w:val="0"/>
          <w:numId w:val="5"/>
        </w:numPr>
        <w:tabs>
          <w:tab w:val="left" w:pos="220"/>
          <w:tab w:val="left" w:pos="720"/>
        </w:tabs>
        <w:autoSpaceDE w:val="0"/>
        <w:autoSpaceDN w:val="0"/>
        <w:adjustRightInd w:val="0"/>
        <w:rPr>
          <w:rFonts w:cs="Helvetica"/>
          <w:color w:val="222D35"/>
          <w:sz w:val="32"/>
          <w:szCs w:val="32"/>
        </w:rPr>
      </w:pPr>
      <w:r w:rsidRPr="00712E2E">
        <w:rPr>
          <w:rFonts w:cs="Helvetica"/>
          <w:color w:val="222D35"/>
          <w:sz w:val="32"/>
          <w:szCs w:val="32"/>
        </w:rPr>
        <w:t>Look in the "Run I/O</w:t>
      </w:r>
      <w:proofErr w:type="gramStart"/>
      <w:r w:rsidRPr="00712E2E">
        <w:rPr>
          <w:rFonts w:cs="Helvetica"/>
          <w:color w:val="222D35"/>
          <w:sz w:val="32"/>
          <w:szCs w:val="32"/>
        </w:rPr>
        <w:t>"  section</w:t>
      </w:r>
      <w:proofErr w:type="gramEnd"/>
      <w:r w:rsidRPr="00712E2E">
        <w:rPr>
          <w:rFonts w:cs="Helvetica"/>
          <w:color w:val="222D35"/>
          <w:sz w:val="32"/>
          <w:szCs w:val="32"/>
        </w:rPr>
        <w:t xml:space="preserve"> at the bottom and you should see the output of your program.</w:t>
      </w:r>
    </w:p>
    <w:p w14:paraId="5867D00C" w14:textId="77777777" w:rsidR="00712E2E" w:rsidRPr="00712E2E" w:rsidRDefault="00712E2E" w:rsidP="00712E2E">
      <w:pPr>
        <w:pStyle w:val="ListParagraph"/>
        <w:widowControl w:val="0"/>
        <w:tabs>
          <w:tab w:val="left" w:pos="220"/>
          <w:tab w:val="left" w:pos="720"/>
        </w:tabs>
        <w:autoSpaceDE w:val="0"/>
        <w:autoSpaceDN w:val="0"/>
        <w:adjustRightInd w:val="0"/>
        <w:rPr>
          <w:rFonts w:cs="Helvetica"/>
          <w:color w:val="222D35"/>
          <w:sz w:val="32"/>
          <w:szCs w:val="32"/>
        </w:rPr>
      </w:pPr>
    </w:p>
    <w:p w14:paraId="21A553F2" w14:textId="77777777" w:rsidR="00712E2E" w:rsidRPr="00712E2E" w:rsidRDefault="00712E2E" w:rsidP="00712E2E">
      <w:pPr>
        <w:widowControl w:val="0"/>
        <w:autoSpaceDE w:val="0"/>
        <w:autoSpaceDN w:val="0"/>
        <w:adjustRightInd w:val="0"/>
        <w:rPr>
          <w:rFonts w:cs="Helvetica"/>
          <w:color w:val="222D35"/>
          <w:sz w:val="32"/>
          <w:szCs w:val="32"/>
        </w:rPr>
      </w:pPr>
      <w:r w:rsidRPr="00712E2E">
        <w:rPr>
          <w:rFonts w:cs="Helvetica"/>
          <w:noProof/>
          <w:color w:val="222D35"/>
          <w:sz w:val="32"/>
          <w:szCs w:val="32"/>
        </w:rPr>
        <w:drawing>
          <wp:inline distT="0" distB="0" distL="0" distR="0" wp14:anchorId="24C3623A" wp14:editId="769C03DD">
            <wp:extent cx="5385466" cy="4441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4845" cy="4449561"/>
                    </a:xfrm>
                    <a:prstGeom prst="rect">
                      <a:avLst/>
                    </a:prstGeom>
                    <a:noFill/>
                    <a:ln>
                      <a:noFill/>
                    </a:ln>
                  </pic:spPr>
                </pic:pic>
              </a:graphicData>
            </a:graphic>
          </wp:inline>
        </w:drawing>
      </w:r>
    </w:p>
    <w:p w14:paraId="5E9240DB" w14:textId="77777777" w:rsidR="00712E2E" w:rsidRPr="00712E2E" w:rsidRDefault="00712E2E" w:rsidP="00712E2E">
      <w:pPr>
        <w:widowControl w:val="0"/>
        <w:autoSpaceDE w:val="0"/>
        <w:autoSpaceDN w:val="0"/>
        <w:adjustRightInd w:val="0"/>
        <w:rPr>
          <w:rFonts w:cs="Helvetica"/>
          <w:color w:val="222D35"/>
          <w:sz w:val="32"/>
          <w:szCs w:val="32"/>
        </w:rPr>
      </w:pPr>
      <w:r w:rsidRPr="00712E2E">
        <w:rPr>
          <w:rFonts w:cs="Helvetica"/>
          <w:color w:val="222D35"/>
          <w:sz w:val="32"/>
          <w:szCs w:val="32"/>
        </w:rPr>
        <w:t xml:space="preserve"> </w:t>
      </w:r>
    </w:p>
    <w:p w14:paraId="2BCEF883" w14:textId="77777777" w:rsidR="00712E2E" w:rsidRPr="00712E2E" w:rsidRDefault="00712E2E" w:rsidP="00712E2E">
      <w:pPr>
        <w:widowControl w:val="0"/>
        <w:autoSpaceDE w:val="0"/>
        <w:autoSpaceDN w:val="0"/>
        <w:adjustRightInd w:val="0"/>
        <w:rPr>
          <w:rFonts w:cs="Helvetica"/>
          <w:color w:val="222D35"/>
          <w:sz w:val="57"/>
          <w:szCs w:val="57"/>
        </w:rPr>
      </w:pPr>
      <w:r w:rsidRPr="00712E2E">
        <w:rPr>
          <w:rFonts w:cs="Helvetica"/>
          <w:color w:val="222D35"/>
          <w:sz w:val="57"/>
          <w:szCs w:val="57"/>
        </w:rPr>
        <w:t>Start writing Java code</w:t>
      </w:r>
    </w:p>
    <w:p w14:paraId="3E208318" w14:textId="77777777" w:rsidR="00712E2E" w:rsidRDefault="00712E2E" w:rsidP="00712E2E">
      <w:pPr>
        <w:widowControl w:val="0"/>
        <w:autoSpaceDE w:val="0"/>
        <w:autoSpaceDN w:val="0"/>
        <w:adjustRightInd w:val="0"/>
        <w:rPr>
          <w:rFonts w:cs="Helvetica"/>
          <w:color w:val="222D35"/>
          <w:sz w:val="32"/>
          <w:szCs w:val="32"/>
        </w:rPr>
      </w:pPr>
    </w:p>
    <w:p w14:paraId="005210D4" w14:textId="77777777" w:rsidR="00712E2E" w:rsidRDefault="00712E2E" w:rsidP="00712E2E">
      <w:pPr>
        <w:widowControl w:val="0"/>
        <w:autoSpaceDE w:val="0"/>
        <w:autoSpaceDN w:val="0"/>
        <w:adjustRightInd w:val="0"/>
        <w:rPr>
          <w:rFonts w:cs="Helvetica"/>
          <w:color w:val="222D35"/>
          <w:sz w:val="32"/>
          <w:szCs w:val="32"/>
        </w:rPr>
      </w:pPr>
      <w:r w:rsidRPr="00712E2E">
        <w:rPr>
          <w:rFonts w:cs="Helvetica"/>
          <w:color w:val="222D35"/>
          <w:sz w:val="32"/>
          <w:szCs w:val="32"/>
        </w:rPr>
        <w:t>Now that you've got your Dev Environment up and running, you can start playing around with writing Java code. There are tons and tons of books and online resources that you can check out or you could grab a copy of our textbook and start working through the examples there.</w:t>
      </w:r>
    </w:p>
    <w:p w14:paraId="675C5813" w14:textId="77777777" w:rsidR="00712E2E" w:rsidRPr="00712E2E" w:rsidRDefault="00712E2E" w:rsidP="00712E2E">
      <w:pPr>
        <w:widowControl w:val="0"/>
        <w:autoSpaceDE w:val="0"/>
        <w:autoSpaceDN w:val="0"/>
        <w:adjustRightInd w:val="0"/>
        <w:rPr>
          <w:rFonts w:cs="Helvetica"/>
          <w:color w:val="222D35"/>
          <w:sz w:val="32"/>
          <w:szCs w:val="32"/>
        </w:rPr>
      </w:pPr>
    </w:p>
    <w:p w14:paraId="5CABC08C" w14:textId="77777777" w:rsidR="00712E2E" w:rsidRDefault="00712E2E" w:rsidP="00712E2E">
      <w:pPr>
        <w:widowControl w:val="0"/>
        <w:autoSpaceDE w:val="0"/>
        <w:autoSpaceDN w:val="0"/>
        <w:adjustRightInd w:val="0"/>
        <w:rPr>
          <w:rFonts w:cs="Helvetica"/>
          <w:color w:val="222D35"/>
          <w:sz w:val="32"/>
          <w:szCs w:val="32"/>
        </w:rPr>
      </w:pPr>
      <w:r w:rsidRPr="00712E2E">
        <w:rPr>
          <w:rFonts w:cs="Helvetica"/>
          <w:color w:val="222D35"/>
          <w:sz w:val="32"/>
          <w:szCs w:val="32"/>
        </w:rPr>
        <w:t>If you don't have a copy of the textbook yet, you can check out some of the examples given in the first two Chapters slides (we fly through both Chapters 1 and 2 in the first week of class, so an early start won't hurt).</w:t>
      </w:r>
    </w:p>
    <w:p w14:paraId="44069573" w14:textId="77777777" w:rsidR="00712E2E" w:rsidRPr="00712E2E" w:rsidRDefault="00712E2E" w:rsidP="00712E2E">
      <w:pPr>
        <w:widowControl w:val="0"/>
        <w:autoSpaceDE w:val="0"/>
        <w:autoSpaceDN w:val="0"/>
        <w:adjustRightInd w:val="0"/>
        <w:rPr>
          <w:rFonts w:cs="Helvetica"/>
          <w:color w:val="222D35"/>
          <w:sz w:val="32"/>
          <w:szCs w:val="32"/>
        </w:rPr>
      </w:pPr>
    </w:p>
    <w:p w14:paraId="4BA02768" w14:textId="77777777" w:rsidR="00712E2E" w:rsidRPr="00712E2E" w:rsidRDefault="003B6B54" w:rsidP="00712E2E">
      <w:pPr>
        <w:pStyle w:val="ListParagraph"/>
        <w:widowControl w:val="0"/>
        <w:numPr>
          <w:ilvl w:val="0"/>
          <w:numId w:val="6"/>
        </w:numPr>
        <w:tabs>
          <w:tab w:val="left" w:pos="220"/>
          <w:tab w:val="left" w:pos="720"/>
        </w:tabs>
        <w:autoSpaceDE w:val="0"/>
        <w:autoSpaceDN w:val="0"/>
        <w:adjustRightInd w:val="0"/>
        <w:rPr>
          <w:rFonts w:cs="Helvetica"/>
          <w:color w:val="222D35"/>
          <w:sz w:val="32"/>
          <w:szCs w:val="32"/>
        </w:rPr>
      </w:pPr>
      <w:hyperlink r:id="rId13" w:history="1">
        <w:r w:rsidR="00712E2E" w:rsidRPr="00712E2E">
          <w:rPr>
            <w:rFonts w:cs="Helvetica"/>
            <w:color w:val="15859F"/>
            <w:sz w:val="32"/>
            <w:szCs w:val="32"/>
          </w:rPr>
          <w:t>Chapter 1: Introduction to Java Programs</w:t>
        </w:r>
      </w:hyperlink>
    </w:p>
    <w:p w14:paraId="5A149752" w14:textId="77777777" w:rsidR="00712E2E" w:rsidRPr="00712E2E" w:rsidRDefault="003B6B54" w:rsidP="00712E2E">
      <w:pPr>
        <w:pStyle w:val="ListParagraph"/>
        <w:widowControl w:val="0"/>
        <w:numPr>
          <w:ilvl w:val="0"/>
          <w:numId w:val="6"/>
        </w:numPr>
        <w:tabs>
          <w:tab w:val="left" w:pos="220"/>
          <w:tab w:val="left" w:pos="720"/>
        </w:tabs>
        <w:autoSpaceDE w:val="0"/>
        <w:autoSpaceDN w:val="0"/>
        <w:adjustRightInd w:val="0"/>
        <w:rPr>
          <w:rFonts w:cs="Helvetica"/>
          <w:color w:val="222D35"/>
          <w:sz w:val="32"/>
          <w:szCs w:val="32"/>
        </w:rPr>
      </w:pPr>
      <w:hyperlink r:id="rId14" w:history="1">
        <w:r w:rsidR="00712E2E" w:rsidRPr="00712E2E">
          <w:rPr>
            <w:rFonts w:cs="Helvetica"/>
            <w:color w:val="15859F"/>
            <w:sz w:val="32"/>
            <w:szCs w:val="32"/>
          </w:rPr>
          <w:t>Chapter 2: Primitive Data and Definite Loops</w:t>
        </w:r>
      </w:hyperlink>
    </w:p>
    <w:p w14:paraId="62FE1D1F" w14:textId="77777777" w:rsidR="007B3506" w:rsidRPr="00712E2E" w:rsidRDefault="007B3506"/>
    <w:sectPr w:rsidR="007B3506" w:rsidRPr="00712E2E" w:rsidSect="00712E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28F6838"/>
    <w:multiLevelType w:val="hybridMultilevel"/>
    <w:tmpl w:val="FB14C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3346EE4"/>
    <w:multiLevelType w:val="hybridMultilevel"/>
    <w:tmpl w:val="EB00DF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4E95DE6"/>
    <w:multiLevelType w:val="hybridMultilevel"/>
    <w:tmpl w:val="3C141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E2E"/>
    <w:rsid w:val="003B6B54"/>
    <w:rsid w:val="00634A7A"/>
    <w:rsid w:val="00712E2E"/>
    <w:rsid w:val="007B3506"/>
    <w:rsid w:val="007D1B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D38231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E2E"/>
    <w:pPr>
      <w:ind w:left="720"/>
      <w:contextualSpacing/>
    </w:pPr>
  </w:style>
  <w:style w:type="paragraph" w:styleId="Title">
    <w:name w:val="Title"/>
    <w:basedOn w:val="Normal"/>
    <w:next w:val="Normal"/>
    <w:link w:val="TitleChar"/>
    <w:uiPriority w:val="10"/>
    <w:qFormat/>
    <w:rsid w:val="00712E2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2E2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hyperlink" Target="https://shoreline.instructure.com/courses/1558432/files/90753204/download?wrap=1" TargetMode="External"/><Relationship Id="rId14" Type="http://schemas.openxmlformats.org/officeDocument/2006/relationships/hyperlink" Target="https://shoreline.instructure.com/courses/1558432/files/90753203/download?wrap=1" TargetMode="Externa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en.wikipedia.org/wiki/Java_Development_Kit" TargetMode="External"/><Relationship Id="rId6" Type="http://schemas.openxmlformats.org/officeDocument/2006/relationships/hyperlink" Target="http://www.oracle.com/technetwork/java/javase/downloads/jdk8-downloads-2133151.html"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hyperlink" Target="http://spider.eng.auburn.edu/user-cgi/grasp/grasp.pl?;dl=download_jgrasp.html" TargetMode="External"/><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438</Words>
  <Characters>2499</Characters>
  <Application>Microsoft Macintosh Word</Application>
  <DocSecurity>0</DocSecurity>
  <Lines>20</Lines>
  <Paragraphs>5</Paragraphs>
  <ScaleCrop>false</ScaleCrop>
  <LinksUpToDate>false</LinksUpToDate>
  <CharactersWithSpaces>2932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Hess, Crystal</dc:creator>
  <cp:keywords/>
  <dc:description/>
  <cp:lastModifiedBy>Hess, Crystal</cp:lastModifiedBy>
  <cp:revision>2</cp:revision>
  <dcterms:created xsi:type="dcterms:W3CDTF">2017-12-28T20:15:00Z</dcterms:created>
  <dcterms:modified xsi:type="dcterms:W3CDTF">2017-12-28T20:15:00Z</dcterms:modified>
</cp:coreProperties>
</file>