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F8FA1" w14:textId="77777777" w:rsidR="00BE4BA8" w:rsidRPr="00211F9D" w:rsidRDefault="00BD0472" w:rsidP="003015F0">
      <w:pPr>
        <w:pStyle w:val="Title"/>
        <w:jc w:val="left"/>
        <w:rPr>
          <w:b/>
        </w:rPr>
      </w:pPr>
      <w:r w:rsidRPr="00B65984">
        <w:rPr>
          <w:b/>
          <w:noProof/>
        </w:rPr>
        <mc:AlternateContent>
          <mc:Choice Requires="wps">
            <w:drawing>
              <wp:anchor distT="0" distB="0" distL="114300" distR="114300" simplePos="0" relativeHeight="251659264" behindDoc="0" locked="0" layoutInCell="1" allowOverlap="1" wp14:anchorId="3EF98FFE" wp14:editId="0E98B5D1">
                <wp:simplePos x="0" y="0"/>
                <wp:positionH relativeFrom="margin">
                  <wp:posOffset>4394835</wp:posOffset>
                </wp:positionH>
                <wp:positionV relativeFrom="margin">
                  <wp:posOffset>-83185</wp:posOffset>
                </wp:positionV>
                <wp:extent cx="2225040" cy="7283450"/>
                <wp:effectExtent l="0" t="0" r="10160" b="19050"/>
                <wp:wrapSquare wrapText="bothSides"/>
                <wp:docPr id="2" name="Text Box 2"/>
                <wp:cNvGraphicFramePr/>
                <a:graphic xmlns:a="http://schemas.openxmlformats.org/drawingml/2006/main">
                  <a:graphicData uri="http://schemas.microsoft.com/office/word/2010/wordprocessingShape">
                    <wps:wsp>
                      <wps:cNvSpPr txBox="1"/>
                      <wps:spPr>
                        <a:xfrm>
                          <a:off x="0" y="0"/>
                          <a:ext cx="2225040" cy="7283450"/>
                        </a:xfrm>
                        <a:prstGeom prst="rect">
                          <a:avLst/>
                        </a:prstGeom>
                        <a:solidFill>
                          <a:schemeClr val="lt1"/>
                        </a:solidFill>
                        <a:ln w="6350">
                          <a:solidFill>
                            <a:prstClr val="black"/>
                          </a:solidFill>
                        </a:ln>
                      </wps:spPr>
                      <wps:txbx>
                        <w:txbxContent>
                          <w:sdt>
                            <w:sdtPr>
                              <w:id w:val="-740640624"/>
                              <w:docPartObj>
                                <w:docPartGallery w:val="Table of Contents"/>
                                <w:docPartUnique/>
                              </w:docPartObj>
                            </w:sdtPr>
                            <w:sdtEndPr>
                              <w:rPr>
                                <w:b/>
                                <w:bCs/>
                                <w:smallCaps w:val="0"/>
                                <w:noProof/>
                                <w:spacing w:val="0"/>
                                <w:sz w:val="20"/>
                                <w:szCs w:val="20"/>
                              </w:rPr>
                            </w:sdtEndPr>
                            <w:sdtContent>
                              <w:p w14:paraId="3C7699CC" w14:textId="2CA4B54C" w:rsidR="001E26EE" w:rsidRDefault="001E26EE">
                                <w:pPr>
                                  <w:pStyle w:val="TOCHeading"/>
                                </w:pPr>
                                <w:r>
                                  <w:t>Table of Contents</w:t>
                                </w:r>
                              </w:p>
                              <w:p w14:paraId="3B59336D" w14:textId="3EB5884B" w:rsidR="001E26EE" w:rsidRDefault="001E26EE">
                                <w:pPr>
                                  <w:pStyle w:val="TOC1"/>
                                  <w:tabs>
                                    <w:tab w:val="right" w:leader="dot" w:pos="9350"/>
                                  </w:tabs>
                                  <w:rPr>
                                    <w:rFonts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6855101" w:history="1">
                                  <w:r w:rsidRPr="00353A10">
                                    <w:rPr>
                                      <w:rStyle w:val="Hyperlink"/>
                                      <w:noProof/>
                                    </w:rPr>
                                    <w:t>Course Details</w:t>
                                  </w:r>
                                  <w:r>
                                    <w:rPr>
                                      <w:noProof/>
                                      <w:webHidden/>
                                    </w:rPr>
                                    <w:tab/>
                                  </w:r>
                                  <w:r>
                                    <w:rPr>
                                      <w:noProof/>
                                      <w:webHidden/>
                                    </w:rPr>
                                    <w:fldChar w:fldCharType="begin"/>
                                  </w:r>
                                  <w:r>
                                    <w:rPr>
                                      <w:noProof/>
                                      <w:webHidden/>
                                    </w:rPr>
                                    <w:instrText xml:space="preserve"> PAGEREF _Toc216855101 \h </w:instrText>
                                  </w:r>
                                  <w:r>
                                    <w:rPr>
                                      <w:noProof/>
                                      <w:webHidden/>
                                    </w:rPr>
                                  </w:r>
                                  <w:r>
                                    <w:rPr>
                                      <w:noProof/>
                                      <w:webHidden/>
                                    </w:rPr>
                                    <w:fldChar w:fldCharType="separate"/>
                                  </w:r>
                                  <w:r>
                                    <w:rPr>
                                      <w:noProof/>
                                      <w:webHidden/>
                                    </w:rPr>
                                    <w:t>1</w:t>
                                  </w:r>
                                  <w:r>
                                    <w:rPr>
                                      <w:noProof/>
                                      <w:webHidden/>
                                    </w:rPr>
                                    <w:fldChar w:fldCharType="end"/>
                                  </w:r>
                                </w:hyperlink>
                              </w:p>
                              <w:p w14:paraId="6816B430" w14:textId="4007D938" w:rsidR="001E26EE" w:rsidRDefault="001E26EE">
                                <w:pPr>
                                  <w:pStyle w:val="TOC2"/>
                                  <w:tabs>
                                    <w:tab w:val="right" w:leader="dot" w:pos="9350"/>
                                  </w:tabs>
                                  <w:rPr>
                                    <w:rFonts w:cstheme="minorBidi"/>
                                    <w:smallCaps w:val="0"/>
                                    <w:noProof/>
                                    <w:kern w:val="2"/>
                                    <w:sz w:val="24"/>
                                    <w:szCs w:val="24"/>
                                    <w14:ligatures w14:val="standardContextual"/>
                                  </w:rPr>
                                </w:pPr>
                                <w:hyperlink w:anchor="_Toc216855102" w:history="1">
                                  <w:r w:rsidRPr="00353A10">
                                    <w:rPr>
                                      <w:rStyle w:val="Hyperlink"/>
                                      <w:b/>
                                      <w:noProof/>
                                    </w:rPr>
                                    <w:t>Prerequisites</w:t>
                                  </w:r>
                                  <w:r>
                                    <w:rPr>
                                      <w:noProof/>
                                      <w:webHidden/>
                                    </w:rPr>
                                    <w:tab/>
                                  </w:r>
                                  <w:r>
                                    <w:rPr>
                                      <w:noProof/>
                                      <w:webHidden/>
                                    </w:rPr>
                                    <w:fldChar w:fldCharType="begin"/>
                                  </w:r>
                                  <w:r>
                                    <w:rPr>
                                      <w:noProof/>
                                      <w:webHidden/>
                                    </w:rPr>
                                    <w:instrText xml:space="preserve"> PAGEREF _Toc216855102 \h </w:instrText>
                                  </w:r>
                                  <w:r>
                                    <w:rPr>
                                      <w:noProof/>
                                      <w:webHidden/>
                                    </w:rPr>
                                  </w:r>
                                  <w:r>
                                    <w:rPr>
                                      <w:noProof/>
                                      <w:webHidden/>
                                    </w:rPr>
                                    <w:fldChar w:fldCharType="separate"/>
                                  </w:r>
                                  <w:r>
                                    <w:rPr>
                                      <w:noProof/>
                                      <w:webHidden/>
                                    </w:rPr>
                                    <w:t>2</w:t>
                                  </w:r>
                                  <w:r>
                                    <w:rPr>
                                      <w:noProof/>
                                      <w:webHidden/>
                                    </w:rPr>
                                    <w:fldChar w:fldCharType="end"/>
                                  </w:r>
                                </w:hyperlink>
                              </w:p>
                              <w:p w14:paraId="4A0B7C3D" w14:textId="119A2109" w:rsidR="001E26EE" w:rsidRDefault="001E26EE">
                                <w:pPr>
                                  <w:pStyle w:val="TOC2"/>
                                  <w:tabs>
                                    <w:tab w:val="right" w:leader="dot" w:pos="9350"/>
                                  </w:tabs>
                                  <w:rPr>
                                    <w:rFonts w:cstheme="minorBidi"/>
                                    <w:smallCaps w:val="0"/>
                                    <w:noProof/>
                                    <w:kern w:val="2"/>
                                    <w:sz w:val="24"/>
                                    <w:szCs w:val="24"/>
                                    <w14:ligatures w14:val="standardContextual"/>
                                  </w:rPr>
                                </w:pPr>
                                <w:hyperlink w:anchor="_Toc216855103" w:history="1">
                                  <w:r w:rsidRPr="00353A10">
                                    <w:rPr>
                                      <w:rStyle w:val="Hyperlink"/>
                                      <w:b/>
                                      <w:noProof/>
                                    </w:rPr>
                                    <w:t>Course Outcomes</w:t>
                                  </w:r>
                                  <w:r>
                                    <w:rPr>
                                      <w:noProof/>
                                      <w:webHidden/>
                                    </w:rPr>
                                    <w:tab/>
                                  </w:r>
                                  <w:r>
                                    <w:rPr>
                                      <w:noProof/>
                                      <w:webHidden/>
                                    </w:rPr>
                                    <w:fldChar w:fldCharType="begin"/>
                                  </w:r>
                                  <w:r>
                                    <w:rPr>
                                      <w:noProof/>
                                      <w:webHidden/>
                                    </w:rPr>
                                    <w:instrText xml:space="preserve"> PAGEREF _Toc216855103 \h </w:instrText>
                                  </w:r>
                                  <w:r>
                                    <w:rPr>
                                      <w:noProof/>
                                      <w:webHidden/>
                                    </w:rPr>
                                  </w:r>
                                  <w:r>
                                    <w:rPr>
                                      <w:noProof/>
                                      <w:webHidden/>
                                    </w:rPr>
                                    <w:fldChar w:fldCharType="separate"/>
                                  </w:r>
                                  <w:r>
                                    <w:rPr>
                                      <w:noProof/>
                                      <w:webHidden/>
                                    </w:rPr>
                                    <w:t>2</w:t>
                                  </w:r>
                                  <w:r>
                                    <w:rPr>
                                      <w:noProof/>
                                      <w:webHidden/>
                                    </w:rPr>
                                    <w:fldChar w:fldCharType="end"/>
                                  </w:r>
                                </w:hyperlink>
                              </w:p>
                              <w:p w14:paraId="35AA1218" w14:textId="3EE2E7C7" w:rsidR="001E26EE" w:rsidRDefault="001E26EE">
                                <w:pPr>
                                  <w:pStyle w:val="TOC2"/>
                                  <w:tabs>
                                    <w:tab w:val="right" w:leader="dot" w:pos="9350"/>
                                  </w:tabs>
                                  <w:rPr>
                                    <w:rFonts w:cstheme="minorBidi"/>
                                    <w:smallCaps w:val="0"/>
                                    <w:noProof/>
                                    <w:kern w:val="2"/>
                                    <w:sz w:val="24"/>
                                    <w:szCs w:val="24"/>
                                    <w14:ligatures w14:val="standardContextual"/>
                                  </w:rPr>
                                </w:pPr>
                                <w:hyperlink w:anchor="_Toc216855104" w:history="1">
                                  <w:r w:rsidRPr="00353A10">
                                    <w:rPr>
                                      <w:rStyle w:val="Hyperlink"/>
                                      <w:b/>
                                      <w:noProof/>
                                    </w:rPr>
                                    <w:t>Topic Coverage</w:t>
                                  </w:r>
                                  <w:r>
                                    <w:rPr>
                                      <w:noProof/>
                                      <w:webHidden/>
                                    </w:rPr>
                                    <w:tab/>
                                  </w:r>
                                  <w:r>
                                    <w:rPr>
                                      <w:noProof/>
                                      <w:webHidden/>
                                    </w:rPr>
                                    <w:fldChar w:fldCharType="begin"/>
                                  </w:r>
                                  <w:r>
                                    <w:rPr>
                                      <w:noProof/>
                                      <w:webHidden/>
                                    </w:rPr>
                                    <w:instrText xml:space="preserve"> PAGEREF _Toc216855104 \h </w:instrText>
                                  </w:r>
                                  <w:r>
                                    <w:rPr>
                                      <w:noProof/>
                                      <w:webHidden/>
                                    </w:rPr>
                                  </w:r>
                                  <w:r>
                                    <w:rPr>
                                      <w:noProof/>
                                      <w:webHidden/>
                                    </w:rPr>
                                    <w:fldChar w:fldCharType="separate"/>
                                  </w:r>
                                  <w:r>
                                    <w:rPr>
                                      <w:noProof/>
                                      <w:webHidden/>
                                    </w:rPr>
                                    <w:t>2</w:t>
                                  </w:r>
                                  <w:r>
                                    <w:rPr>
                                      <w:noProof/>
                                      <w:webHidden/>
                                    </w:rPr>
                                    <w:fldChar w:fldCharType="end"/>
                                  </w:r>
                                </w:hyperlink>
                              </w:p>
                              <w:p w14:paraId="5884E5B4" w14:textId="0B1AB88E" w:rsidR="001E26EE" w:rsidRDefault="001E26EE">
                                <w:pPr>
                                  <w:pStyle w:val="TOC2"/>
                                  <w:tabs>
                                    <w:tab w:val="right" w:leader="dot" w:pos="9350"/>
                                  </w:tabs>
                                  <w:rPr>
                                    <w:rFonts w:cstheme="minorBidi"/>
                                    <w:smallCaps w:val="0"/>
                                    <w:noProof/>
                                    <w:kern w:val="2"/>
                                    <w:sz w:val="24"/>
                                    <w:szCs w:val="24"/>
                                    <w14:ligatures w14:val="standardContextual"/>
                                  </w:rPr>
                                </w:pPr>
                                <w:hyperlink w:anchor="_Toc216855105" w:history="1">
                                  <w:r w:rsidRPr="00353A10">
                                    <w:rPr>
                                      <w:rStyle w:val="Hyperlink"/>
                                      <w:b/>
                                      <w:noProof/>
                                    </w:rPr>
                                    <w:t>Course Calendar</w:t>
                                  </w:r>
                                  <w:r>
                                    <w:rPr>
                                      <w:noProof/>
                                      <w:webHidden/>
                                    </w:rPr>
                                    <w:tab/>
                                  </w:r>
                                  <w:r>
                                    <w:rPr>
                                      <w:noProof/>
                                      <w:webHidden/>
                                    </w:rPr>
                                    <w:fldChar w:fldCharType="begin"/>
                                  </w:r>
                                  <w:r>
                                    <w:rPr>
                                      <w:noProof/>
                                      <w:webHidden/>
                                    </w:rPr>
                                    <w:instrText xml:space="preserve"> PAGEREF _Toc216855105 \h </w:instrText>
                                  </w:r>
                                  <w:r>
                                    <w:rPr>
                                      <w:noProof/>
                                      <w:webHidden/>
                                    </w:rPr>
                                  </w:r>
                                  <w:r>
                                    <w:rPr>
                                      <w:noProof/>
                                      <w:webHidden/>
                                    </w:rPr>
                                    <w:fldChar w:fldCharType="separate"/>
                                  </w:r>
                                  <w:r>
                                    <w:rPr>
                                      <w:noProof/>
                                      <w:webHidden/>
                                    </w:rPr>
                                    <w:t>3</w:t>
                                  </w:r>
                                  <w:r>
                                    <w:rPr>
                                      <w:noProof/>
                                      <w:webHidden/>
                                    </w:rPr>
                                    <w:fldChar w:fldCharType="end"/>
                                  </w:r>
                                </w:hyperlink>
                              </w:p>
                              <w:p w14:paraId="7D6D1310" w14:textId="3CAF70A6"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06" w:history="1">
                                  <w:r w:rsidRPr="00353A10">
                                    <w:rPr>
                                      <w:rStyle w:val="Hyperlink"/>
                                      <w:noProof/>
                                    </w:rPr>
                                    <w:t>Required Materials</w:t>
                                  </w:r>
                                  <w:r>
                                    <w:rPr>
                                      <w:noProof/>
                                      <w:webHidden/>
                                    </w:rPr>
                                    <w:tab/>
                                  </w:r>
                                  <w:r>
                                    <w:rPr>
                                      <w:noProof/>
                                      <w:webHidden/>
                                    </w:rPr>
                                    <w:fldChar w:fldCharType="begin"/>
                                  </w:r>
                                  <w:r>
                                    <w:rPr>
                                      <w:noProof/>
                                      <w:webHidden/>
                                    </w:rPr>
                                    <w:instrText xml:space="preserve"> PAGEREF _Toc216855106 \h </w:instrText>
                                  </w:r>
                                  <w:r>
                                    <w:rPr>
                                      <w:noProof/>
                                      <w:webHidden/>
                                    </w:rPr>
                                  </w:r>
                                  <w:r>
                                    <w:rPr>
                                      <w:noProof/>
                                      <w:webHidden/>
                                    </w:rPr>
                                    <w:fldChar w:fldCharType="separate"/>
                                  </w:r>
                                  <w:r>
                                    <w:rPr>
                                      <w:noProof/>
                                      <w:webHidden/>
                                    </w:rPr>
                                    <w:t>7</w:t>
                                  </w:r>
                                  <w:r>
                                    <w:rPr>
                                      <w:noProof/>
                                      <w:webHidden/>
                                    </w:rPr>
                                    <w:fldChar w:fldCharType="end"/>
                                  </w:r>
                                </w:hyperlink>
                              </w:p>
                              <w:p w14:paraId="5C81437F" w14:textId="49E9609C" w:rsidR="001E26EE" w:rsidRDefault="001E26EE">
                                <w:pPr>
                                  <w:pStyle w:val="TOC2"/>
                                  <w:tabs>
                                    <w:tab w:val="right" w:leader="dot" w:pos="9350"/>
                                  </w:tabs>
                                  <w:rPr>
                                    <w:rFonts w:cstheme="minorBidi"/>
                                    <w:smallCaps w:val="0"/>
                                    <w:noProof/>
                                    <w:kern w:val="2"/>
                                    <w:sz w:val="24"/>
                                    <w:szCs w:val="24"/>
                                    <w14:ligatures w14:val="standardContextual"/>
                                  </w:rPr>
                                </w:pPr>
                                <w:hyperlink w:anchor="_Toc216855107" w:history="1">
                                  <w:r w:rsidRPr="00353A10">
                                    <w:rPr>
                                      <w:rStyle w:val="Hyperlink"/>
                                      <w:b/>
                                      <w:noProof/>
                                    </w:rPr>
                                    <w:t>Textbook</w:t>
                                  </w:r>
                                  <w:r>
                                    <w:rPr>
                                      <w:noProof/>
                                      <w:webHidden/>
                                    </w:rPr>
                                    <w:tab/>
                                  </w:r>
                                  <w:r>
                                    <w:rPr>
                                      <w:noProof/>
                                      <w:webHidden/>
                                    </w:rPr>
                                    <w:fldChar w:fldCharType="begin"/>
                                  </w:r>
                                  <w:r>
                                    <w:rPr>
                                      <w:noProof/>
                                      <w:webHidden/>
                                    </w:rPr>
                                    <w:instrText xml:space="preserve"> PAGEREF _Toc216855107 \h </w:instrText>
                                  </w:r>
                                  <w:r>
                                    <w:rPr>
                                      <w:noProof/>
                                      <w:webHidden/>
                                    </w:rPr>
                                  </w:r>
                                  <w:r>
                                    <w:rPr>
                                      <w:noProof/>
                                      <w:webHidden/>
                                    </w:rPr>
                                    <w:fldChar w:fldCharType="separate"/>
                                  </w:r>
                                  <w:r>
                                    <w:rPr>
                                      <w:noProof/>
                                      <w:webHidden/>
                                    </w:rPr>
                                    <w:t>7</w:t>
                                  </w:r>
                                  <w:r>
                                    <w:rPr>
                                      <w:noProof/>
                                      <w:webHidden/>
                                    </w:rPr>
                                    <w:fldChar w:fldCharType="end"/>
                                  </w:r>
                                </w:hyperlink>
                              </w:p>
                              <w:p w14:paraId="6607548C" w14:textId="4AEB11CE" w:rsidR="001E26EE" w:rsidRDefault="001E26EE">
                                <w:pPr>
                                  <w:pStyle w:val="TOC2"/>
                                  <w:tabs>
                                    <w:tab w:val="right" w:leader="dot" w:pos="9350"/>
                                  </w:tabs>
                                  <w:rPr>
                                    <w:rFonts w:cstheme="minorBidi"/>
                                    <w:smallCaps w:val="0"/>
                                    <w:noProof/>
                                    <w:kern w:val="2"/>
                                    <w:sz w:val="24"/>
                                    <w:szCs w:val="24"/>
                                    <w14:ligatures w14:val="standardContextual"/>
                                  </w:rPr>
                                </w:pPr>
                                <w:hyperlink w:anchor="_Toc216855108" w:history="1">
                                  <w:r w:rsidRPr="00353A10">
                                    <w:rPr>
                                      <w:rStyle w:val="Hyperlink"/>
                                      <w:b/>
                                      <w:noProof/>
                                    </w:rPr>
                                    <w:t>Software</w:t>
                                  </w:r>
                                  <w:r>
                                    <w:rPr>
                                      <w:noProof/>
                                      <w:webHidden/>
                                    </w:rPr>
                                    <w:tab/>
                                  </w:r>
                                  <w:r>
                                    <w:rPr>
                                      <w:noProof/>
                                      <w:webHidden/>
                                    </w:rPr>
                                    <w:fldChar w:fldCharType="begin"/>
                                  </w:r>
                                  <w:r>
                                    <w:rPr>
                                      <w:noProof/>
                                      <w:webHidden/>
                                    </w:rPr>
                                    <w:instrText xml:space="preserve"> PAGEREF _Toc216855108 \h </w:instrText>
                                  </w:r>
                                  <w:r>
                                    <w:rPr>
                                      <w:noProof/>
                                      <w:webHidden/>
                                    </w:rPr>
                                  </w:r>
                                  <w:r>
                                    <w:rPr>
                                      <w:noProof/>
                                      <w:webHidden/>
                                    </w:rPr>
                                    <w:fldChar w:fldCharType="separate"/>
                                  </w:r>
                                  <w:r>
                                    <w:rPr>
                                      <w:noProof/>
                                      <w:webHidden/>
                                    </w:rPr>
                                    <w:t>7</w:t>
                                  </w:r>
                                  <w:r>
                                    <w:rPr>
                                      <w:noProof/>
                                      <w:webHidden/>
                                    </w:rPr>
                                    <w:fldChar w:fldCharType="end"/>
                                  </w:r>
                                </w:hyperlink>
                              </w:p>
                              <w:p w14:paraId="424370E7" w14:textId="06CEB47F" w:rsidR="001E26EE" w:rsidRDefault="001E26EE">
                                <w:pPr>
                                  <w:pStyle w:val="TOC2"/>
                                  <w:tabs>
                                    <w:tab w:val="right" w:leader="dot" w:pos="9350"/>
                                  </w:tabs>
                                  <w:rPr>
                                    <w:rFonts w:cstheme="minorBidi"/>
                                    <w:smallCaps w:val="0"/>
                                    <w:noProof/>
                                    <w:kern w:val="2"/>
                                    <w:sz w:val="24"/>
                                    <w:szCs w:val="24"/>
                                    <w14:ligatures w14:val="standardContextual"/>
                                  </w:rPr>
                                </w:pPr>
                                <w:hyperlink w:anchor="_Toc216855109" w:history="1">
                                  <w:r w:rsidRPr="00353A10">
                                    <w:rPr>
                                      <w:rStyle w:val="Hyperlink"/>
                                      <w:b/>
                                      <w:noProof/>
                                    </w:rPr>
                                    <w:t>Computer &amp; Technical Requirements</w:t>
                                  </w:r>
                                  <w:r>
                                    <w:rPr>
                                      <w:noProof/>
                                      <w:webHidden/>
                                    </w:rPr>
                                    <w:tab/>
                                  </w:r>
                                  <w:r>
                                    <w:rPr>
                                      <w:noProof/>
                                      <w:webHidden/>
                                    </w:rPr>
                                    <w:fldChar w:fldCharType="begin"/>
                                  </w:r>
                                  <w:r>
                                    <w:rPr>
                                      <w:noProof/>
                                      <w:webHidden/>
                                    </w:rPr>
                                    <w:instrText xml:space="preserve"> PAGEREF _Toc216855109 \h </w:instrText>
                                  </w:r>
                                  <w:r>
                                    <w:rPr>
                                      <w:noProof/>
                                      <w:webHidden/>
                                    </w:rPr>
                                  </w:r>
                                  <w:r>
                                    <w:rPr>
                                      <w:noProof/>
                                      <w:webHidden/>
                                    </w:rPr>
                                    <w:fldChar w:fldCharType="separate"/>
                                  </w:r>
                                  <w:r>
                                    <w:rPr>
                                      <w:noProof/>
                                      <w:webHidden/>
                                    </w:rPr>
                                    <w:t>7</w:t>
                                  </w:r>
                                  <w:r>
                                    <w:rPr>
                                      <w:noProof/>
                                      <w:webHidden/>
                                    </w:rPr>
                                    <w:fldChar w:fldCharType="end"/>
                                  </w:r>
                                </w:hyperlink>
                              </w:p>
                              <w:p w14:paraId="304F12EE" w14:textId="67F35A5B"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10" w:history="1">
                                  <w:r w:rsidRPr="00353A10">
                                    <w:rPr>
                                      <w:rStyle w:val="Hyperlink"/>
                                      <w:noProof/>
                                    </w:rPr>
                                    <w:t>Grading and Assessment</w:t>
                                  </w:r>
                                  <w:r>
                                    <w:rPr>
                                      <w:noProof/>
                                      <w:webHidden/>
                                    </w:rPr>
                                    <w:tab/>
                                  </w:r>
                                  <w:r>
                                    <w:rPr>
                                      <w:noProof/>
                                      <w:webHidden/>
                                    </w:rPr>
                                    <w:fldChar w:fldCharType="begin"/>
                                  </w:r>
                                  <w:r>
                                    <w:rPr>
                                      <w:noProof/>
                                      <w:webHidden/>
                                    </w:rPr>
                                    <w:instrText xml:space="preserve"> PAGEREF _Toc216855110 \h </w:instrText>
                                  </w:r>
                                  <w:r>
                                    <w:rPr>
                                      <w:noProof/>
                                      <w:webHidden/>
                                    </w:rPr>
                                  </w:r>
                                  <w:r>
                                    <w:rPr>
                                      <w:noProof/>
                                      <w:webHidden/>
                                    </w:rPr>
                                    <w:fldChar w:fldCharType="separate"/>
                                  </w:r>
                                  <w:r>
                                    <w:rPr>
                                      <w:noProof/>
                                      <w:webHidden/>
                                    </w:rPr>
                                    <w:t>7</w:t>
                                  </w:r>
                                  <w:r>
                                    <w:rPr>
                                      <w:noProof/>
                                      <w:webHidden/>
                                    </w:rPr>
                                    <w:fldChar w:fldCharType="end"/>
                                  </w:r>
                                </w:hyperlink>
                              </w:p>
                              <w:p w14:paraId="6495F319" w14:textId="524C419C" w:rsidR="001E26EE" w:rsidRDefault="001E26EE">
                                <w:pPr>
                                  <w:pStyle w:val="TOC2"/>
                                  <w:tabs>
                                    <w:tab w:val="right" w:leader="dot" w:pos="9350"/>
                                  </w:tabs>
                                  <w:rPr>
                                    <w:rFonts w:cstheme="minorBidi"/>
                                    <w:smallCaps w:val="0"/>
                                    <w:noProof/>
                                    <w:kern w:val="2"/>
                                    <w:sz w:val="24"/>
                                    <w:szCs w:val="24"/>
                                    <w14:ligatures w14:val="standardContextual"/>
                                  </w:rPr>
                                </w:pPr>
                                <w:hyperlink w:anchor="_Toc216855111" w:history="1">
                                  <w:r w:rsidRPr="00353A10">
                                    <w:rPr>
                                      <w:rStyle w:val="Hyperlink"/>
                                      <w:b/>
                                      <w:noProof/>
                                    </w:rPr>
                                    <w:t>Purpose of Activities / Course Alignment</w:t>
                                  </w:r>
                                  <w:r>
                                    <w:rPr>
                                      <w:noProof/>
                                      <w:webHidden/>
                                    </w:rPr>
                                    <w:tab/>
                                  </w:r>
                                  <w:r>
                                    <w:rPr>
                                      <w:noProof/>
                                      <w:webHidden/>
                                    </w:rPr>
                                    <w:fldChar w:fldCharType="begin"/>
                                  </w:r>
                                  <w:r>
                                    <w:rPr>
                                      <w:noProof/>
                                      <w:webHidden/>
                                    </w:rPr>
                                    <w:instrText xml:space="preserve"> PAGEREF _Toc216855111 \h </w:instrText>
                                  </w:r>
                                  <w:r>
                                    <w:rPr>
                                      <w:noProof/>
                                      <w:webHidden/>
                                    </w:rPr>
                                  </w:r>
                                  <w:r>
                                    <w:rPr>
                                      <w:noProof/>
                                      <w:webHidden/>
                                    </w:rPr>
                                    <w:fldChar w:fldCharType="separate"/>
                                  </w:r>
                                  <w:r>
                                    <w:rPr>
                                      <w:noProof/>
                                      <w:webHidden/>
                                    </w:rPr>
                                    <w:t>8</w:t>
                                  </w:r>
                                  <w:r>
                                    <w:rPr>
                                      <w:noProof/>
                                      <w:webHidden/>
                                    </w:rPr>
                                    <w:fldChar w:fldCharType="end"/>
                                  </w:r>
                                </w:hyperlink>
                              </w:p>
                              <w:p w14:paraId="679C0096" w14:textId="43007466" w:rsidR="001E26EE" w:rsidRDefault="001E26EE">
                                <w:pPr>
                                  <w:pStyle w:val="TOC2"/>
                                  <w:tabs>
                                    <w:tab w:val="right" w:leader="dot" w:pos="9350"/>
                                  </w:tabs>
                                  <w:rPr>
                                    <w:rFonts w:cstheme="minorBidi"/>
                                    <w:smallCaps w:val="0"/>
                                    <w:noProof/>
                                    <w:kern w:val="2"/>
                                    <w:sz w:val="24"/>
                                    <w:szCs w:val="24"/>
                                    <w14:ligatures w14:val="standardContextual"/>
                                  </w:rPr>
                                </w:pPr>
                                <w:hyperlink w:anchor="_Toc216855112" w:history="1">
                                  <w:r w:rsidRPr="00353A10">
                                    <w:rPr>
                                      <w:rStyle w:val="Hyperlink"/>
                                      <w:b/>
                                      <w:noProof/>
                                    </w:rPr>
                                    <w:t>Mandatory Decimal Grading</w:t>
                                  </w:r>
                                  <w:r>
                                    <w:rPr>
                                      <w:noProof/>
                                      <w:webHidden/>
                                    </w:rPr>
                                    <w:tab/>
                                  </w:r>
                                  <w:r>
                                    <w:rPr>
                                      <w:noProof/>
                                      <w:webHidden/>
                                    </w:rPr>
                                    <w:fldChar w:fldCharType="begin"/>
                                  </w:r>
                                  <w:r>
                                    <w:rPr>
                                      <w:noProof/>
                                      <w:webHidden/>
                                    </w:rPr>
                                    <w:instrText xml:space="preserve"> PAGEREF _Toc216855112 \h </w:instrText>
                                  </w:r>
                                  <w:r>
                                    <w:rPr>
                                      <w:noProof/>
                                      <w:webHidden/>
                                    </w:rPr>
                                  </w:r>
                                  <w:r>
                                    <w:rPr>
                                      <w:noProof/>
                                      <w:webHidden/>
                                    </w:rPr>
                                    <w:fldChar w:fldCharType="separate"/>
                                  </w:r>
                                  <w:r>
                                    <w:rPr>
                                      <w:noProof/>
                                      <w:webHidden/>
                                    </w:rPr>
                                    <w:t>9</w:t>
                                  </w:r>
                                  <w:r>
                                    <w:rPr>
                                      <w:noProof/>
                                      <w:webHidden/>
                                    </w:rPr>
                                    <w:fldChar w:fldCharType="end"/>
                                  </w:r>
                                </w:hyperlink>
                              </w:p>
                              <w:p w14:paraId="66CF7A05" w14:textId="1B9871B7" w:rsidR="001E26EE" w:rsidRDefault="001E26EE">
                                <w:pPr>
                                  <w:pStyle w:val="TOC2"/>
                                  <w:tabs>
                                    <w:tab w:val="right" w:leader="dot" w:pos="9350"/>
                                  </w:tabs>
                                  <w:rPr>
                                    <w:rFonts w:cstheme="minorBidi"/>
                                    <w:smallCaps w:val="0"/>
                                    <w:noProof/>
                                    <w:kern w:val="2"/>
                                    <w:sz w:val="24"/>
                                    <w:szCs w:val="24"/>
                                    <w14:ligatures w14:val="standardContextual"/>
                                  </w:rPr>
                                </w:pPr>
                                <w:hyperlink w:anchor="_Toc216855113" w:history="1">
                                  <w:r w:rsidRPr="00353A10">
                                    <w:rPr>
                                      <w:rStyle w:val="Hyperlink"/>
                                      <w:b/>
                                      <w:noProof/>
                                    </w:rPr>
                                    <w:t>Late Policy</w:t>
                                  </w:r>
                                  <w:r>
                                    <w:rPr>
                                      <w:noProof/>
                                      <w:webHidden/>
                                    </w:rPr>
                                    <w:tab/>
                                  </w:r>
                                  <w:r>
                                    <w:rPr>
                                      <w:noProof/>
                                      <w:webHidden/>
                                    </w:rPr>
                                    <w:fldChar w:fldCharType="begin"/>
                                  </w:r>
                                  <w:r>
                                    <w:rPr>
                                      <w:noProof/>
                                      <w:webHidden/>
                                    </w:rPr>
                                    <w:instrText xml:space="preserve"> PAGEREF _Toc216855113 \h </w:instrText>
                                  </w:r>
                                  <w:r>
                                    <w:rPr>
                                      <w:noProof/>
                                      <w:webHidden/>
                                    </w:rPr>
                                  </w:r>
                                  <w:r>
                                    <w:rPr>
                                      <w:noProof/>
                                      <w:webHidden/>
                                    </w:rPr>
                                    <w:fldChar w:fldCharType="separate"/>
                                  </w:r>
                                  <w:r>
                                    <w:rPr>
                                      <w:noProof/>
                                      <w:webHidden/>
                                    </w:rPr>
                                    <w:t>9</w:t>
                                  </w:r>
                                  <w:r>
                                    <w:rPr>
                                      <w:noProof/>
                                      <w:webHidden/>
                                    </w:rPr>
                                    <w:fldChar w:fldCharType="end"/>
                                  </w:r>
                                </w:hyperlink>
                              </w:p>
                              <w:p w14:paraId="4088F180" w14:textId="740EF291" w:rsidR="001E26EE" w:rsidRDefault="001E26EE">
                                <w:pPr>
                                  <w:pStyle w:val="TOC2"/>
                                  <w:tabs>
                                    <w:tab w:val="right" w:leader="dot" w:pos="9350"/>
                                  </w:tabs>
                                  <w:rPr>
                                    <w:rFonts w:cstheme="minorBidi"/>
                                    <w:smallCaps w:val="0"/>
                                    <w:noProof/>
                                    <w:kern w:val="2"/>
                                    <w:sz w:val="24"/>
                                    <w:szCs w:val="24"/>
                                    <w14:ligatures w14:val="standardContextual"/>
                                  </w:rPr>
                                </w:pPr>
                                <w:hyperlink w:anchor="_Toc216855114" w:history="1">
                                  <w:r w:rsidRPr="00353A10">
                                    <w:rPr>
                                      <w:rStyle w:val="Hyperlink"/>
                                      <w:b/>
                                      <w:noProof/>
                                    </w:rPr>
                                    <w:t>Academic Integrity</w:t>
                                  </w:r>
                                  <w:r>
                                    <w:rPr>
                                      <w:noProof/>
                                      <w:webHidden/>
                                    </w:rPr>
                                    <w:tab/>
                                  </w:r>
                                  <w:r>
                                    <w:rPr>
                                      <w:noProof/>
                                      <w:webHidden/>
                                    </w:rPr>
                                    <w:fldChar w:fldCharType="begin"/>
                                  </w:r>
                                  <w:r>
                                    <w:rPr>
                                      <w:noProof/>
                                      <w:webHidden/>
                                    </w:rPr>
                                    <w:instrText xml:space="preserve"> PAGEREF _Toc216855114 \h </w:instrText>
                                  </w:r>
                                  <w:r>
                                    <w:rPr>
                                      <w:noProof/>
                                      <w:webHidden/>
                                    </w:rPr>
                                  </w:r>
                                  <w:r>
                                    <w:rPr>
                                      <w:noProof/>
                                      <w:webHidden/>
                                    </w:rPr>
                                    <w:fldChar w:fldCharType="separate"/>
                                  </w:r>
                                  <w:r>
                                    <w:rPr>
                                      <w:noProof/>
                                      <w:webHidden/>
                                    </w:rPr>
                                    <w:t>10</w:t>
                                  </w:r>
                                  <w:r>
                                    <w:rPr>
                                      <w:noProof/>
                                      <w:webHidden/>
                                    </w:rPr>
                                    <w:fldChar w:fldCharType="end"/>
                                  </w:r>
                                </w:hyperlink>
                              </w:p>
                              <w:p w14:paraId="60A5939D" w14:textId="548360D9" w:rsidR="001E26EE" w:rsidRDefault="001E26EE">
                                <w:pPr>
                                  <w:pStyle w:val="TOC2"/>
                                  <w:tabs>
                                    <w:tab w:val="right" w:leader="dot" w:pos="9350"/>
                                  </w:tabs>
                                  <w:rPr>
                                    <w:rFonts w:cstheme="minorBidi"/>
                                    <w:smallCaps w:val="0"/>
                                    <w:noProof/>
                                    <w:kern w:val="2"/>
                                    <w:sz w:val="24"/>
                                    <w:szCs w:val="24"/>
                                    <w14:ligatures w14:val="standardContextual"/>
                                  </w:rPr>
                                </w:pPr>
                                <w:hyperlink w:anchor="_Toc216855115" w:history="1">
                                  <w:r w:rsidRPr="00353A10">
                                    <w:rPr>
                                      <w:rStyle w:val="Hyperlink"/>
                                      <w:b/>
                                      <w:noProof/>
                                    </w:rPr>
                                    <w:t>Course Academic Integrity</w:t>
                                  </w:r>
                                  <w:r>
                                    <w:rPr>
                                      <w:noProof/>
                                      <w:webHidden/>
                                    </w:rPr>
                                    <w:tab/>
                                  </w:r>
                                  <w:r>
                                    <w:rPr>
                                      <w:noProof/>
                                      <w:webHidden/>
                                    </w:rPr>
                                    <w:fldChar w:fldCharType="begin"/>
                                  </w:r>
                                  <w:r>
                                    <w:rPr>
                                      <w:noProof/>
                                      <w:webHidden/>
                                    </w:rPr>
                                    <w:instrText xml:space="preserve"> PAGEREF _Toc216855115 \h </w:instrText>
                                  </w:r>
                                  <w:r>
                                    <w:rPr>
                                      <w:noProof/>
                                      <w:webHidden/>
                                    </w:rPr>
                                  </w:r>
                                  <w:r>
                                    <w:rPr>
                                      <w:noProof/>
                                      <w:webHidden/>
                                    </w:rPr>
                                    <w:fldChar w:fldCharType="separate"/>
                                  </w:r>
                                  <w:r>
                                    <w:rPr>
                                      <w:noProof/>
                                      <w:webHidden/>
                                    </w:rPr>
                                    <w:t>10</w:t>
                                  </w:r>
                                  <w:r>
                                    <w:rPr>
                                      <w:noProof/>
                                      <w:webHidden/>
                                    </w:rPr>
                                    <w:fldChar w:fldCharType="end"/>
                                  </w:r>
                                </w:hyperlink>
                              </w:p>
                              <w:p w14:paraId="4B1CDF40" w14:textId="2F68607C"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16" w:history="1">
                                  <w:r w:rsidRPr="00353A10">
                                    <w:rPr>
                                      <w:rStyle w:val="Hyperlink"/>
                                      <w:noProof/>
                                    </w:rPr>
                                    <w:t>Classroom Contract</w:t>
                                  </w:r>
                                  <w:r>
                                    <w:rPr>
                                      <w:noProof/>
                                      <w:webHidden/>
                                    </w:rPr>
                                    <w:tab/>
                                  </w:r>
                                  <w:r>
                                    <w:rPr>
                                      <w:noProof/>
                                      <w:webHidden/>
                                    </w:rPr>
                                    <w:fldChar w:fldCharType="begin"/>
                                  </w:r>
                                  <w:r>
                                    <w:rPr>
                                      <w:noProof/>
                                      <w:webHidden/>
                                    </w:rPr>
                                    <w:instrText xml:space="preserve"> PAGEREF _Toc216855116 \h </w:instrText>
                                  </w:r>
                                  <w:r>
                                    <w:rPr>
                                      <w:noProof/>
                                      <w:webHidden/>
                                    </w:rPr>
                                  </w:r>
                                  <w:r>
                                    <w:rPr>
                                      <w:noProof/>
                                      <w:webHidden/>
                                    </w:rPr>
                                    <w:fldChar w:fldCharType="separate"/>
                                  </w:r>
                                  <w:r>
                                    <w:rPr>
                                      <w:noProof/>
                                      <w:webHidden/>
                                    </w:rPr>
                                    <w:t>11</w:t>
                                  </w:r>
                                  <w:r>
                                    <w:rPr>
                                      <w:noProof/>
                                      <w:webHidden/>
                                    </w:rPr>
                                    <w:fldChar w:fldCharType="end"/>
                                  </w:r>
                                </w:hyperlink>
                              </w:p>
                              <w:p w14:paraId="2DAD85B3" w14:textId="074E3150" w:rsidR="001E26EE" w:rsidRDefault="001E26EE">
                                <w:pPr>
                                  <w:pStyle w:val="TOC2"/>
                                  <w:tabs>
                                    <w:tab w:val="right" w:leader="dot" w:pos="9350"/>
                                  </w:tabs>
                                  <w:rPr>
                                    <w:rFonts w:cstheme="minorBidi"/>
                                    <w:smallCaps w:val="0"/>
                                    <w:noProof/>
                                    <w:kern w:val="2"/>
                                    <w:sz w:val="24"/>
                                    <w:szCs w:val="24"/>
                                    <w14:ligatures w14:val="standardContextual"/>
                                  </w:rPr>
                                </w:pPr>
                                <w:hyperlink w:anchor="_Toc216855117" w:history="1">
                                  <w:r w:rsidRPr="00353A10">
                                    <w:rPr>
                                      <w:rStyle w:val="Hyperlink"/>
                                      <w:b/>
                                      <w:noProof/>
                                    </w:rPr>
                                    <w:t>Diversity, Equity, Inclusion, and Accessibility (DEIA) in our Classroom</w:t>
                                  </w:r>
                                  <w:r>
                                    <w:rPr>
                                      <w:noProof/>
                                      <w:webHidden/>
                                    </w:rPr>
                                    <w:tab/>
                                  </w:r>
                                  <w:r>
                                    <w:rPr>
                                      <w:noProof/>
                                      <w:webHidden/>
                                    </w:rPr>
                                    <w:fldChar w:fldCharType="begin"/>
                                  </w:r>
                                  <w:r>
                                    <w:rPr>
                                      <w:noProof/>
                                      <w:webHidden/>
                                    </w:rPr>
                                    <w:instrText xml:space="preserve"> PAGEREF _Toc216855117 \h </w:instrText>
                                  </w:r>
                                  <w:r>
                                    <w:rPr>
                                      <w:noProof/>
                                      <w:webHidden/>
                                    </w:rPr>
                                  </w:r>
                                  <w:r>
                                    <w:rPr>
                                      <w:noProof/>
                                      <w:webHidden/>
                                    </w:rPr>
                                    <w:fldChar w:fldCharType="separate"/>
                                  </w:r>
                                  <w:r>
                                    <w:rPr>
                                      <w:noProof/>
                                      <w:webHidden/>
                                    </w:rPr>
                                    <w:t>11</w:t>
                                  </w:r>
                                  <w:r>
                                    <w:rPr>
                                      <w:noProof/>
                                      <w:webHidden/>
                                    </w:rPr>
                                    <w:fldChar w:fldCharType="end"/>
                                  </w:r>
                                </w:hyperlink>
                              </w:p>
                              <w:p w14:paraId="74EEE9A2" w14:textId="246E95ED" w:rsidR="001E26EE" w:rsidRDefault="001E26EE">
                                <w:pPr>
                                  <w:pStyle w:val="TOC2"/>
                                  <w:tabs>
                                    <w:tab w:val="right" w:leader="dot" w:pos="9350"/>
                                  </w:tabs>
                                  <w:rPr>
                                    <w:rFonts w:cstheme="minorBidi"/>
                                    <w:smallCaps w:val="0"/>
                                    <w:noProof/>
                                    <w:kern w:val="2"/>
                                    <w:sz w:val="24"/>
                                    <w:szCs w:val="24"/>
                                    <w14:ligatures w14:val="standardContextual"/>
                                  </w:rPr>
                                </w:pPr>
                                <w:hyperlink w:anchor="_Toc216855118" w:history="1">
                                  <w:r w:rsidRPr="00353A10">
                                    <w:rPr>
                                      <w:rStyle w:val="Hyperlink"/>
                                      <w:b/>
                                      <w:noProof/>
                                    </w:rPr>
                                    <w:t>How to be Successful</w:t>
                                  </w:r>
                                  <w:r>
                                    <w:rPr>
                                      <w:noProof/>
                                      <w:webHidden/>
                                    </w:rPr>
                                    <w:tab/>
                                  </w:r>
                                  <w:r>
                                    <w:rPr>
                                      <w:noProof/>
                                      <w:webHidden/>
                                    </w:rPr>
                                    <w:fldChar w:fldCharType="begin"/>
                                  </w:r>
                                  <w:r>
                                    <w:rPr>
                                      <w:noProof/>
                                      <w:webHidden/>
                                    </w:rPr>
                                    <w:instrText xml:space="preserve"> PAGEREF _Toc216855118 \h </w:instrText>
                                  </w:r>
                                  <w:r>
                                    <w:rPr>
                                      <w:noProof/>
                                      <w:webHidden/>
                                    </w:rPr>
                                  </w:r>
                                  <w:r>
                                    <w:rPr>
                                      <w:noProof/>
                                      <w:webHidden/>
                                    </w:rPr>
                                    <w:fldChar w:fldCharType="separate"/>
                                  </w:r>
                                  <w:r>
                                    <w:rPr>
                                      <w:noProof/>
                                      <w:webHidden/>
                                    </w:rPr>
                                    <w:t>12</w:t>
                                  </w:r>
                                  <w:r>
                                    <w:rPr>
                                      <w:noProof/>
                                      <w:webHidden/>
                                    </w:rPr>
                                    <w:fldChar w:fldCharType="end"/>
                                  </w:r>
                                </w:hyperlink>
                              </w:p>
                              <w:p w14:paraId="0C85E23E" w14:textId="0F653CE7" w:rsidR="001E26EE" w:rsidRDefault="001E26EE">
                                <w:pPr>
                                  <w:pStyle w:val="TOC2"/>
                                  <w:tabs>
                                    <w:tab w:val="right" w:leader="dot" w:pos="9350"/>
                                  </w:tabs>
                                  <w:rPr>
                                    <w:rFonts w:cstheme="minorBidi"/>
                                    <w:smallCaps w:val="0"/>
                                    <w:noProof/>
                                    <w:kern w:val="2"/>
                                    <w:sz w:val="24"/>
                                    <w:szCs w:val="24"/>
                                    <w14:ligatures w14:val="standardContextual"/>
                                  </w:rPr>
                                </w:pPr>
                                <w:hyperlink w:anchor="_Toc216855119" w:history="1">
                                  <w:r w:rsidRPr="00353A10">
                                    <w:rPr>
                                      <w:rStyle w:val="Hyperlink"/>
                                      <w:b/>
                                      <w:noProof/>
                                    </w:rPr>
                                    <w:t>Getting Unstuck</w:t>
                                  </w:r>
                                  <w:r>
                                    <w:rPr>
                                      <w:noProof/>
                                      <w:webHidden/>
                                    </w:rPr>
                                    <w:tab/>
                                  </w:r>
                                  <w:r>
                                    <w:rPr>
                                      <w:noProof/>
                                      <w:webHidden/>
                                    </w:rPr>
                                    <w:fldChar w:fldCharType="begin"/>
                                  </w:r>
                                  <w:r>
                                    <w:rPr>
                                      <w:noProof/>
                                      <w:webHidden/>
                                    </w:rPr>
                                    <w:instrText xml:space="preserve"> PAGEREF _Toc216855119 \h </w:instrText>
                                  </w:r>
                                  <w:r>
                                    <w:rPr>
                                      <w:noProof/>
                                      <w:webHidden/>
                                    </w:rPr>
                                  </w:r>
                                  <w:r>
                                    <w:rPr>
                                      <w:noProof/>
                                      <w:webHidden/>
                                    </w:rPr>
                                    <w:fldChar w:fldCharType="separate"/>
                                  </w:r>
                                  <w:r>
                                    <w:rPr>
                                      <w:noProof/>
                                      <w:webHidden/>
                                    </w:rPr>
                                    <w:t>13</w:t>
                                  </w:r>
                                  <w:r>
                                    <w:rPr>
                                      <w:noProof/>
                                      <w:webHidden/>
                                    </w:rPr>
                                    <w:fldChar w:fldCharType="end"/>
                                  </w:r>
                                </w:hyperlink>
                              </w:p>
                              <w:p w14:paraId="074517B4" w14:textId="1A6DAE1B"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20" w:history="1">
                                  <w:r w:rsidRPr="00353A10">
                                    <w:rPr>
                                      <w:rStyle w:val="Hyperlink"/>
                                      <w:noProof/>
                                    </w:rPr>
                                    <w:t>Letter of Recommendation Requests</w:t>
                                  </w:r>
                                  <w:r>
                                    <w:rPr>
                                      <w:noProof/>
                                      <w:webHidden/>
                                    </w:rPr>
                                    <w:tab/>
                                  </w:r>
                                  <w:r>
                                    <w:rPr>
                                      <w:noProof/>
                                      <w:webHidden/>
                                    </w:rPr>
                                    <w:fldChar w:fldCharType="begin"/>
                                  </w:r>
                                  <w:r>
                                    <w:rPr>
                                      <w:noProof/>
                                      <w:webHidden/>
                                    </w:rPr>
                                    <w:instrText xml:space="preserve"> PAGEREF _Toc216855120 \h </w:instrText>
                                  </w:r>
                                  <w:r>
                                    <w:rPr>
                                      <w:noProof/>
                                      <w:webHidden/>
                                    </w:rPr>
                                  </w:r>
                                  <w:r>
                                    <w:rPr>
                                      <w:noProof/>
                                      <w:webHidden/>
                                    </w:rPr>
                                    <w:fldChar w:fldCharType="separate"/>
                                  </w:r>
                                  <w:r>
                                    <w:rPr>
                                      <w:noProof/>
                                      <w:webHidden/>
                                    </w:rPr>
                                    <w:t>14</w:t>
                                  </w:r>
                                  <w:r>
                                    <w:rPr>
                                      <w:noProof/>
                                      <w:webHidden/>
                                    </w:rPr>
                                    <w:fldChar w:fldCharType="end"/>
                                  </w:r>
                                </w:hyperlink>
                              </w:p>
                              <w:p w14:paraId="00AB0A31" w14:textId="79E6AE7F"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21" w:history="1">
                                  <w:r w:rsidRPr="00353A10">
                                    <w:rPr>
                                      <w:rStyle w:val="Hyperlink"/>
                                      <w:noProof/>
                                    </w:rPr>
                                    <w:t>Student Services</w:t>
                                  </w:r>
                                  <w:r>
                                    <w:rPr>
                                      <w:noProof/>
                                      <w:webHidden/>
                                    </w:rPr>
                                    <w:tab/>
                                  </w:r>
                                  <w:r>
                                    <w:rPr>
                                      <w:noProof/>
                                      <w:webHidden/>
                                    </w:rPr>
                                    <w:fldChar w:fldCharType="begin"/>
                                  </w:r>
                                  <w:r>
                                    <w:rPr>
                                      <w:noProof/>
                                      <w:webHidden/>
                                    </w:rPr>
                                    <w:instrText xml:space="preserve"> PAGEREF _Toc216855121 \h </w:instrText>
                                  </w:r>
                                  <w:r>
                                    <w:rPr>
                                      <w:noProof/>
                                      <w:webHidden/>
                                    </w:rPr>
                                  </w:r>
                                  <w:r>
                                    <w:rPr>
                                      <w:noProof/>
                                      <w:webHidden/>
                                    </w:rPr>
                                    <w:fldChar w:fldCharType="separate"/>
                                  </w:r>
                                  <w:r>
                                    <w:rPr>
                                      <w:noProof/>
                                      <w:webHidden/>
                                    </w:rPr>
                                    <w:t>15</w:t>
                                  </w:r>
                                  <w:r>
                                    <w:rPr>
                                      <w:noProof/>
                                      <w:webHidden/>
                                    </w:rPr>
                                    <w:fldChar w:fldCharType="end"/>
                                  </w:r>
                                </w:hyperlink>
                              </w:p>
                              <w:p w14:paraId="3CB2BD50" w14:textId="0C5C2E8C" w:rsidR="001E26EE" w:rsidRDefault="001E26EE">
                                <w:pPr>
                                  <w:pStyle w:val="TOC2"/>
                                  <w:tabs>
                                    <w:tab w:val="right" w:leader="dot" w:pos="9350"/>
                                  </w:tabs>
                                  <w:rPr>
                                    <w:rFonts w:cstheme="minorBidi"/>
                                    <w:smallCaps w:val="0"/>
                                    <w:noProof/>
                                    <w:kern w:val="2"/>
                                    <w:sz w:val="24"/>
                                    <w:szCs w:val="24"/>
                                    <w14:ligatures w14:val="standardContextual"/>
                                  </w:rPr>
                                </w:pPr>
                                <w:hyperlink w:anchor="_Toc216855122" w:history="1">
                                  <w:r w:rsidRPr="00353A10">
                                    <w:rPr>
                                      <w:rStyle w:val="Hyperlink"/>
                                      <w:b/>
                                      <w:noProof/>
                                    </w:rPr>
                                    <w:t>Campus Closures / Cancelled Class</w:t>
                                  </w:r>
                                  <w:r>
                                    <w:rPr>
                                      <w:noProof/>
                                      <w:webHidden/>
                                    </w:rPr>
                                    <w:tab/>
                                  </w:r>
                                  <w:r>
                                    <w:rPr>
                                      <w:noProof/>
                                      <w:webHidden/>
                                    </w:rPr>
                                    <w:fldChar w:fldCharType="begin"/>
                                  </w:r>
                                  <w:r>
                                    <w:rPr>
                                      <w:noProof/>
                                      <w:webHidden/>
                                    </w:rPr>
                                    <w:instrText xml:space="preserve"> PAGEREF _Toc216855122 \h </w:instrText>
                                  </w:r>
                                  <w:r>
                                    <w:rPr>
                                      <w:noProof/>
                                      <w:webHidden/>
                                    </w:rPr>
                                  </w:r>
                                  <w:r>
                                    <w:rPr>
                                      <w:noProof/>
                                      <w:webHidden/>
                                    </w:rPr>
                                    <w:fldChar w:fldCharType="separate"/>
                                  </w:r>
                                  <w:r>
                                    <w:rPr>
                                      <w:noProof/>
                                      <w:webHidden/>
                                    </w:rPr>
                                    <w:t>15</w:t>
                                  </w:r>
                                  <w:r>
                                    <w:rPr>
                                      <w:noProof/>
                                      <w:webHidden/>
                                    </w:rPr>
                                    <w:fldChar w:fldCharType="end"/>
                                  </w:r>
                                </w:hyperlink>
                              </w:p>
                              <w:p w14:paraId="301572CB" w14:textId="0B3AE083" w:rsidR="001E26EE" w:rsidRDefault="001E26EE">
                                <w:pPr>
                                  <w:pStyle w:val="TOC2"/>
                                  <w:tabs>
                                    <w:tab w:val="right" w:leader="dot" w:pos="9350"/>
                                  </w:tabs>
                                  <w:rPr>
                                    <w:rFonts w:cstheme="minorBidi"/>
                                    <w:smallCaps w:val="0"/>
                                    <w:noProof/>
                                    <w:kern w:val="2"/>
                                    <w:sz w:val="24"/>
                                    <w:szCs w:val="24"/>
                                    <w14:ligatures w14:val="standardContextual"/>
                                  </w:rPr>
                                </w:pPr>
                                <w:hyperlink w:anchor="_Toc216855123" w:history="1">
                                  <w:r w:rsidRPr="00353A10">
                                    <w:rPr>
                                      <w:rStyle w:val="Hyperlink"/>
                                      <w:b/>
                                      <w:noProof/>
                                    </w:rPr>
                                    <w:t>Access and Accommodations</w:t>
                                  </w:r>
                                  <w:r>
                                    <w:rPr>
                                      <w:noProof/>
                                      <w:webHidden/>
                                    </w:rPr>
                                    <w:tab/>
                                  </w:r>
                                  <w:r>
                                    <w:rPr>
                                      <w:noProof/>
                                      <w:webHidden/>
                                    </w:rPr>
                                    <w:fldChar w:fldCharType="begin"/>
                                  </w:r>
                                  <w:r>
                                    <w:rPr>
                                      <w:noProof/>
                                      <w:webHidden/>
                                    </w:rPr>
                                    <w:instrText xml:space="preserve"> PAGEREF _Toc216855123 \h </w:instrText>
                                  </w:r>
                                  <w:r>
                                    <w:rPr>
                                      <w:noProof/>
                                      <w:webHidden/>
                                    </w:rPr>
                                  </w:r>
                                  <w:r>
                                    <w:rPr>
                                      <w:noProof/>
                                      <w:webHidden/>
                                    </w:rPr>
                                    <w:fldChar w:fldCharType="separate"/>
                                  </w:r>
                                  <w:r>
                                    <w:rPr>
                                      <w:noProof/>
                                      <w:webHidden/>
                                    </w:rPr>
                                    <w:t>15</w:t>
                                  </w:r>
                                  <w:r>
                                    <w:rPr>
                                      <w:noProof/>
                                      <w:webHidden/>
                                    </w:rPr>
                                    <w:fldChar w:fldCharType="end"/>
                                  </w:r>
                                </w:hyperlink>
                              </w:p>
                              <w:p w14:paraId="41E194B0" w14:textId="2B0EBE76" w:rsidR="001E26EE" w:rsidRDefault="001E26EE">
                                <w:pPr>
                                  <w:pStyle w:val="TOC2"/>
                                  <w:tabs>
                                    <w:tab w:val="right" w:leader="dot" w:pos="9350"/>
                                  </w:tabs>
                                  <w:rPr>
                                    <w:rFonts w:cstheme="minorBidi"/>
                                    <w:smallCaps w:val="0"/>
                                    <w:noProof/>
                                    <w:kern w:val="2"/>
                                    <w:sz w:val="24"/>
                                    <w:szCs w:val="24"/>
                                    <w14:ligatures w14:val="standardContextual"/>
                                  </w:rPr>
                                </w:pPr>
                                <w:hyperlink w:anchor="_Toc216855124" w:history="1">
                                  <w:r w:rsidRPr="00353A10">
                                    <w:rPr>
                                      <w:rStyle w:val="Hyperlink"/>
                                      <w:b/>
                                      <w:noProof/>
                                    </w:rPr>
                                    <w:t>Tutoring Services</w:t>
                                  </w:r>
                                  <w:r>
                                    <w:rPr>
                                      <w:noProof/>
                                      <w:webHidden/>
                                    </w:rPr>
                                    <w:tab/>
                                  </w:r>
                                  <w:r>
                                    <w:rPr>
                                      <w:noProof/>
                                      <w:webHidden/>
                                    </w:rPr>
                                    <w:fldChar w:fldCharType="begin"/>
                                  </w:r>
                                  <w:r>
                                    <w:rPr>
                                      <w:noProof/>
                                      <w:webHidden/>
                                    </w:rPr>
                                    <w:instrText xml:space="preserve"> PAGEREF _Toc216855124 \h </w:instrText>
                                  </w:r>
                                  <w:r>
                                    <w:rPr>
                                      <w:noProof/>
                                      <w:webHidden/>
                                    </w:rPr>
                                  </w:r>
                                  <w:r>
                                    <w:rPr>
                                      <w:noProof/>
                                      <w:webHidden/>
                                    </w:rPr>
                                    <w:fldChar w:fldCharType="separate"/>
                                  </w:r>
                                  <w:r>
                                    <w:rPr>
                                      <w:noProof/>
                                      <w:webHidden/>
                                    </w:rPr>
                                    <w:t>15</w:t>
                                  </w:r>
                                  <w:r>
                                    <w:rPr>
                                      <w:noProof/>
                                      <w:webHidden/>
                                    </w:rPr>
                                    <w:fldChar w:fldCharType="end"/>
                                  </w:r>
                                </w:hyperlink>
                              </w:p>
                              <w:p w14:paraId="0611ED99" w14:textId="6E5FDD69" w:rsidR="001E26EE" w:rsidRDefault="001E26EE">
                                <w:pPr>
                                  <w:pStyle w:val="TOC2"/>
                                  <w:tabs>
                                    <w:tab w:val="right" w:leader="dot" w:pos="9350"/>
                                  </w:tabs>
                                  <w:rPr>
                                    <w:rFonts w:cstheme="minorBidi"/>
                                    <w:smallCaps w:val="0"/>
                                    <w:noProof/>
                                    <w:kern w:val="2"/>
                                    <w:sz w:val="24"/>
                                    <w:szCs w:val="24"/>
                                    <w14:ligatures w14:val="standardContextual"/>
                                  </w:rPr>
                                </w:pPr>
                                <w:hyperlink w:anchor="_Toc216855125" w:history="1">
                                  <w:r w:rsidRPr="00353A10">
                                    <w:rPr>
                                      <w:rStyle w:val="Hyperlink"/>
                                      <w:b/>
                                      <w:noProof/>
                                    </w:rPr>
                                    <w:t>Counseling Center</w:t>
                                  </w:r>
                                  <w:r>
                                    <w:rPr>
                                      <w:noProof/>
                                      <w:webHidden/>
                                    </w:rPr>
                                    <w:tab/>
                                  </w:r>
                                  <w:r>
                                    <w:rPr>
                                      <w:noProof/>
                                      <w:webHidden/>
                                    </w:rPr>
                                    <w:fldChar w:fldCharType="begin"/>
                                  </w:r>
                                  <w:r>
                                    <w:rPr>
                                      <w:noProof/>
                                      <w:webHidden/>
                                    </w:rPr>
                                    <w:instrText xml:space="preserve"> PAGEREF _Toc216855125 \h </w:instrText>
                                  </w:r>
                                  <w:r>
                                    <w:rPr>
                                      <w:noProof/>
                                      <w:webHidden/>
                                    </w:rPr>
                                  </w:r>
                                  <w:r>
                                    <w:rPr>
                                      <w:noProof/>
                                      <w:webHidden/>
                                    </w:rPr>
                                    <w:fldChar w:fldCharType="separate"/>
                                  </w:r>
                                  <w:r>
                                    <w:rPr>
                                      <w:noProof/>
                                      <w:webHidden/>
                                    </w:rPr>
                                    <w:t>16</w:t>
                                  </w:r>
                                  <w:r>
                                    <w:rPr>
                                      <w:noProof/>
                                      <w:webHidden/>
                                    </w:rPr>
                                    <w:fldChar w:fldCharType="end"/>
                                  </w:r>
                                </w:hyperlink>
                              </w:p>
                              <w:p w14:paraId="78D4A8E5" w14:textId="06902ABE" w:rsidR="001E26EE" w:rsidRDefault="001E26EE">
                                <w:pPr>
                                  <w:pStyle w:val="TOC2"/>
                                  <w:tabs>
                                    <w:tab w:val="right" w:leader="dot" w:pos="9350"/>
                                  </w:tabs>
                                  <w:rPr>
                                    <w:rFonts w:cstheme="minorBidi"/>
                                    <w:smallCaps w:val="0"/>
                                    <w:noProof/>
                                    <w:kern w:val="2"/>
                                    <w:sz w:val="24"/>
                                    <w:szCs w:val="24"/>
                                    <w14:ligatures w14:val="standardContextual"/>
                                  </w:rPr>
                                </w:pPr>
                                <w:hyperlink w:anchor="_Toc216855126" w:history="1">
                                  <w:r w:rsidRPr="00353A10">
                                    <w:rPr>
                                      <w:rStyle w:val="Hyperlink"/>
                                      <w:b/>
                                      <w:noProof/>
                                    </w:rPr>
                                    <w:t>Additional Campus Resources</w:t>
                                  </w:r>
                                  <w:r>
                                    <w:rPr>
                                      <w:noProof/>
                                      <w:webHidden/>
                                    </w:rPr>
                                    <w:tab/>
                                  </w:r>
                                  <w:r>
                                    <w:rPr>
                                      <w:noProof/>
                                      <w:webHidden/>
                                    </w:rPr>
                                    <w:fldChar w:fldCharType="begin"/>
                                  </w:r>
                                  <w:r>
                                    <w:rPr>
                                      <w:noProof/>
                                      <w:webHidden/>
                                    </w:rPr>
                                    <w:instrText xml:space="preserve"> PAGEREF _Toc216855126 \h </w:instrText>
                                  </w:r>
                                  <w:r>
                                    <w:rPr>
                                      <w:noProof/>
                                      <w:webHidden/>
                                    </w:rPr>
                                  </w:r>
                                  <w:r>
                                    <w:rPr>
                                      <w:noProof/>
                                      <w:webHidden/>
                                    </w:rPr>
                                    <w:fldChar w:fldCharType="separate"/>
                                  </w:r>
                                  <w:r>
                                    <w:rPr>
                                      <w:noProof/>
                                      <w:webHidden/>
                                    </w:rPr>
                                    <w:t>16</w:t>
                                  </w:r>
                                  <w:r>
                                    <w:rPr>
                                      <w:noProof/>
                                      <w:webHidden/>
                                    </w:rPr>
                                    <w:fldChar w:fldCharType="end"/>
                                  </w:r>
                                </w:hyperlink>
                              </w:p>
                              <w:p w14:paraId="116060BD" w14:textId="043CDA3E"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27" w:history="1">
                                  <w:r w:rsidRPr="00353A10">
                                    <w:rPr>
                                      <w:rStyle w:val="Hyperlink"/>
                                      <w:noProof/>
                                    </w:rPr>
                                    <w:t>Privacy Policies</w:t>
                                  </w:r>
                                  <w:r>
                                    <w:rPr>
                                      <w:noProof/>
                                      <w:webHidden/>
                                    </w:rPr>
                                    <w:tab/>
                                  </w:r>
                                  <w:r>
                                    <w:rPr>
                                      <w:noProof/>
                                      <w:webHidden/>
                                    </w:rPr>
                                    <w:fldChar w:fldCharType="begin"/>
                                  </w:r>
                                  <w:r>
                                    <w:rPr>
                                      <w:noProof/>
                                      <w:webHidden/>
                                    </w:rPr>
                                    <w:instrText xml:space="preserve"> PAGEREF _Toc216855127 \h </w:instrText>
                                  </w:r>
                                  <w:r>
                                    <w:rPr>
                                      <w:noProof/>
                                      <w:webHidden/>
                                    </w:rPr>
                                  </w:r>
                                  <w:r>
                                    <w:rPr>
                                      <w:noProof/>
                                      <w:webHidden/>
                                    </w:rPr>
                                    <w:fldChar w:fldCharType="separate"/>
                                  </w:r>
                                  <w:r>
                                    <w:rPr>
                                      <w:noProof/>
                                      <w:webHidden/>
                                    </w:rPr>
                                    <w:t>17</w:t>
                                  </w:r>
                                  <w:r>
                                    <w:rPr>
                                      <w:noProof/>
                                      <w:webHidden/>
                                    </w:rPr>
                                    <w:fldChar w:fldCharType="end"/>
                                  </w:r>
                                </w:hyperlink>
                              </w:p>
                              <w:p w14:paraId="396BFCC4" w14:textId="1B3B0FE6"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28" w:history="1">
                                  <w:r w:rsidRPr="00353A10">
                                    <w:rPr>
                                      <w:rStyle w:val="Hyperlink"/>
                                      <w:noProof/>
                                    </w:rPr>
                                    <w:t>Accessibility Policies</w:t>
                                  </w:r>
                                  <w:r>
                                    <w:rPr>
                                      <w:noProof/>
                                      <w:webHidden/>
                                    </w:rPr>
                                    <w:tab/>
                                  </w:r>
                                  <w:r>
                                    <w:rPr>
                                      <w:noProof/>
                                      <w:webHidden/>
                                    </w:rPr>
                                    <w:fldChar w:fldCharType="begin"/>
                                  </w:r>
                                  <w:r>
                                    <w:rPr>
                                      <w:noProof/>
                                      <w:webHidden/>
                                    </w:rPr>
                                    <w:instrText xml:space="preserve"> PAGEREF _Toc216855128 \h </w:instrText>
                                  </w:r>
                                  <w:r>
                                    <w:rPr>
                                      <w:noProof/>
                                      <w:webHidden/>
                                    </w:rPr>
                                  </w:r>
                                  <w:r>
                                    <w:rPr>
                                      <w:noProof/>
                                      <w:webHidden/>
                                    </w:rPr>
                                    <w:fldChar w:fldCharType="separate"/>
                                  </w:r>
                                  <w:r>
                                    <w:rPr>
                                      <w:noProof/>
                                      <w:webHidden/>
                                    </w:rPr>
                                    <w:t>17</w:t>
                                  </w:r>
                                  <w:r>
                                    <w:rPr>
                                      <w:noProof/>
                                      <w:webHidden/>
                                    </w:rPr>
                                    <w:fldChar w:fldCharType="end"/>
                                  </w:r>
                                </w:hyperlink>
                              </w:p>
                              <w:p w14:paraId="2CF6FFC0" w14:textId="43DDBCE7" w:rsidR="001E26EE" w:rsidRDefault="001E26EE">
                                <w:r>
                                  <w:rPr>
                                    <w:b/>
                                    <w:bCs/>
                                    <w:noProof/>
                                  </w:rPr>
                                  <w:fldChar w:fldCharType="end"/>
                                </w:r>
                              </w:p>
                            </w:sdtContent>
                          </w:sdt>
                          <w:p w14:paraId="4EE996F6" w14:textId="6999E441" w:rsidR="00614AFD" w:rsidRDefault="00614AFD"/>
                          <w:p w14:paraId="030D0713" w14:textId="1DCF1CFE" w:rsidR="00AD7644" w:rsidRDefault="00AD7644"/>
                          <w:p w14:paraId="54F13714" w14:textId="72209344" w:rsidR="00964473" w:rsidRDefault="00964473"/>
                          <w:p w14:paraId="163DD770" w14:textId="77777777" w:rsidR="00810D8F" w:rsidRPr="00090565" w:rsidRDefault="00810D8F">
                            <w:pPr>
                              <w:rPr>
                                <w:sz w:val="18"/>
                                <w:szCs w:val="18"/>
                              </w:rPr>
                            </w:pPr>
                          </w:p>
                          <w:p w14:paraId="5D7EA9F8" w14:textId="77777777" w:rsidR="005D3D5A" w:rsidRPr="00090565" w:rsidRDefault="005D3D5A">
                            <w:pPr>
                              <w:rPr>
                                <w:sz w:val="18"/>
                                <w:szCs w:val="18"/>
                              </w:rPr>
                            </w:pPr>
                          </w:p>
                          <w:p w14:paraId="5F4B7778" w14:textId="77777777" w:rsidR="003872C2" w:rsidRPr="00090565" w:rsidRDefault="003872C2">
                            <w:pPr>
                              <w:rPr>
                                <w:sz w:val="18"/>
                                <w:szCs w:val="18"/>
                              </w:rPr>
                            </w:pPr>
                          </w:p>
                          <w:p w14:paraId="6D331168" w14:textId="77777777" w:rsidR="00305EFD" w:rsidRPr="00090565" w:rsidRDefault="00305EFD">
                            <w:pPr>
                              <w:rPr>
                                <w:sz w:val="18"/>
                                <w:szCs w:val="18"/>
                              </w:rPr>
                            </w:pPr>
                          </w:p>
                          <w:p w14:paraId="5B2FA250" w14:textId="77777777" w:rsidR="002F3F14" w:rsidRPr="00090565" w:rsidRDefault="002F3F14">
                            <w:pPr>
                              <w:rPr>
                                <w:sz w:val="18"/>
                                <w:szCs w:val="18"/>
                              </w:rPr>
                            </w:pPr>
                          </w:p>
                          <w:p w14:paraId="4D72C7AE" w14:textId="77777777" w:rsidR="00164CDB" w:rsidRPr="00090565" w:rsidRDefault="00164CDB">
                            <w:pPr>
                              <w:rPr>
                                <w:sz w:val="18"/>
                                <w:szCs w:val="18"/>
                              </w:rPr>
                            </w:pPr>
                          </w:p>
                          <w:p w14:paraId="47633846" w14:textId="77777777" w:rsidR="007C4A37" w:rsidRPr="00090565" w:rsidRDefault="007C4A37">
                            <w:pPr>
                              <w:rPr>
                                <w:sz w:val="18"/>
                                <w:szCs w:val="18"/>
                              </w:rPr>
                            </w:pPr>
                          </w:p>
                          <w:p w14:paraId="4472BC02" w14:textId="77777777" w:rsidR="006F788E" w:rsidRPr="00090565" w:rsidRDefault="006F788E">
                            <w:pPr>
                              <w:rPr>
                                <w:sz w:val="18"/>
                                <w:szCs w:val="18"/>
                              </w:rPr>
                            </w:pPr>
                          </w:p>
                          <w:p w14:paraId="00A365C2" w14:textId="77777777" w:rsidR="00035ABF" w:rsidRPr="00090565" w:rsidRDefault="00035ABF">
                            <w:pPr>
                              <w:rPr>
                                <w:sz w:val="18"/>
                                <w:szCs w:val="18"/>
                              </w:rPr>
                            </w:pPr>
                          </w:p>
                          <w:p w14:paraId="17836C77" w14:textId="77777777" w:rsidR="00CE4454" w:rsidRPr="00090565" w:rsidRDefault="00CE4454">
                            <w:pPr>
                              <w:rPr>
                                <w:sz w:val="18"/>
                                <w:szCs w:val="18"/>
                              </w:rPr>
                            </w:pPr>
                          </w:p>
                          <w:p w14:paraId="27E4D26C" w14:textId="77777777" w:rsidR="001B6253" w:rsidRPr="00090565" w:rsidRDefault="001B6253">
                            <w:pPr>
                              <w:rPr>
                                <w:sz w:val="18"/>
                                <w:szCs w:val="18"/>
                              </w:rPr>
                            </w:pPr>
                          </w:p>
                          <w:p w14:paraId="10693944" w14:textId="77777777" w:rsidR="00211F9D" w:rsidRPr="00090565" w:rsidRDefault="00211F9D" w:rsidP="00211F9D">
                            <w:pPr>
                              <w:rPr>
                                <w:sz w:val="18"/>
                                <w:szCs w:val="18"/>
                              </w:rPr>
                            </w:pPr>
                          </w:p>
                          <w:p w14:paraId="2FC68E21" w14:textId="77777777" w:rsidR="00211F9D" w:rsidRPr="00090565" w:rsidRDefault="00211F9D" w:rsidP="00211F9D">
                            <w:pPr>
                              <w:rPr>
                                <w:sz w:val="18"/>
                                <w:szCs w:val="18"/>
                              </w:rPr>
                            </w:pPr>
                          </w:p>
                          <w:p w14:paraId="6F474E75" w14:textId="77777777" w:rsidR="00211F9D" w:rsidRPr="00090565" w:rsidRDefault="00211F9D" w:rsidP="00211F9D">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F98FFE" id="_x0000_t202" coordsize="21600,21600" o:spt="202" path="m,l,21600r21600,l21600,xe">
                <v:stroke joinstyle="miter"/>
                <v:path gradientshapeok="t" o:connecttype="rect"/>
              </v:shapetype>
              <v:shape id="Text Box 2" o:spid="_x0000_s1026" type="#_x0000_t202" style="position:absolute;margin-left:346.05pt;margin-top:-6.55pt;width:175.2pt;height:57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" fillcolor="white [3201]" strokeweight=".5pt">
                <v:textbox>
                  <w:txbxContent>
                    <w:sdt>
                      <w:sdtPr>
                        <w:id w:val="-740640624"/>
                        <w:docPartObj>
                          <w:docPartGallery w:val="Table of Contents"/>
                          <w:docPartUnique/>
                        </w:docPartObj>
                      </w:sdtPr>
                      <w:sdtEndPr>
                        <w:rPr>
                          <w:b/>
                          <w:bCs/>
                          <w:smallCaps w:val="0"/>
                          <w:noProof/>
                          <w:spacing w:val="0"/>
                          <w:sz w:val="20"/>
                          <w:szCs w:val="20"/>
                        </w:rPr>
                      </w:sdtEndPr>
                      <w:sdtContent>
                        <w:p w14:paraId="3C7699CC" w14:textId="2CA4B54C" w:rsidR="001E26EE" w:rsidRDefault="001E26EE">
                          <w:pPr>
                            <w:pStyle w:val="TOCHeading"/>
                          </w:pPr>
                          <w:r>
                            <w:t>Table of Contents</w:t>
                          </w:r>
                        </w:p>
                        <w:p w14:paraId="3B59336D" w14:textId="3EB5884B" w:rsidR="001E26EE" w:rsidRDefault="001E26EE">
                          <w:pPr>
                            <w:pStyle w:val="TOC1"/>
                            <w:tabs>
                              <w:tab w:val="right" w:leader="dot" w:pos="9350"/>
                            </w:tabs>
                            <w:rPr>
                              <w:rFonts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6855101" w:history="1">
                            <w:r w:rsidRPr="00353A10">
                              <w:rPr>
                                <w:rStyle w:val="Hyperlink"/>
                                <w:noProof/>
                              </w:rPr>
                              <w:t>Course Details</w:t>
                            </w:r>
                            <w:r>
                              <w:rPr>
                                <w:noProof/>
                                <w:webHidden/>
                              </w:rPr>
                              <w:tab/>
                            </w:r>
                            <w:r>
                              <w:rPr>
                                <w:noProof/>
                                <w:webHidden/>
                              </w:rPr>
                              <w:fldChar w:fldCharType="begin"/>
                            </w:r>
                            <w:r>
                              <w:rPr>
                                <w:noProof/>
                                <w:webHidden/>
                              </w:rPr>
                              <w:instrText xml:space="preserve"> PAGEREF _Toc216855101 \h </w:instrText>
                            </w:r>
                            <w:r>
                              <w:rPr>
                                <w:noProof/>
                                <w:webHidden/>
                              </w:rPr>
                            </w:r>
                            <w:r>
                              <w:rPr>
                                <w:noProof/>
                                <w:webHidden/>
                              </w:rPr>
                              <w:fldChar w:fldCharType="separate"/>
                            </w:r>
                            <w:r>
                              <w:rPr>
                                <w:noProof/>
                                <w:webHidden/>
                              </w:rPr>
                              <w:t>1</w:t>
                            </w:r>
                            <w:r>
                              <w:rPr>
                                <w:noProof/>
                                <w:webHidden/>
                              </w:rPr>
                              <w:fldChar w:fldCharType="end"/>
                            </w:r>
                          </w:hyperlink>
                        </w:p>
                        <w:p w14:paraId="6816B430" w14:textId="4007D938" w:rsidR="001E26EE" w:rsidRDefault="001E26EE">
                          <w:pPr>
                            <w:pStyle w:val="TOC2"/>
                            <w:tabs>
                              <w:tab w:val="right" w:leader="dot" w:pos="9350"/>
                            </w:tabs>
                            <w:rPr>
                              <w:rFonts w:cstheme="minorBidi"/>
                              <w:smallCaps w:val="0"/>
                              <w:noProof/>
                              <w:kern w:val="2"/>
                              <w:sz w:val="24"/>
                              <w:szCs w:val="24"/>
                              <w14:ligatures w14:val="standardContextual"/>
                            </w:rPr>
                          </w:pPr>
                          <w:hyperlink w:anchor="_Toc216855102" w:history="1">
                            <w:r w:rsidRPr="00353A10">
                              <w:rPr>
                                <w:rStyle w:val="Hyperlink"/>
                                <w:b/>
                                <w:noProof/>
                              </w:rPr>
                              <w:t>Prerequisites</w:t>
                            </w:r>
                            <w:r>
                              <w:rPr>
                                <w:noProof/>
                                <w:webHidden/>
                              </w:rPr>
                              <w:tab/>
                            </w:r>
                            <w:r>
                              <w:rPr>
                                <w:noProof/>
                                <w:webHidden/>
                              </w:rPr>
                              <w:fldChar w:fldCharType="begin"/>
                            </w:r>
                            <w:r>
                              <w:rPr>
                                <w:noProof/>
                                <w:webHidden/>
                              </w:rPr>
                              <w:instrText xml:space="preserve"> PAGEREF _Toc216855102 \h </w:instrText>
                            </w:r>
                            <w:r>
                              <w:rPr>
                                <w:noProof/>
                                <w:webHidden/>
                              </w:rPr>
                            </w:r>
                            <w:r>
                              <w:rPr>
                                <w:noProof/>
                                <w:webHidden/>
                              </w:rPr>
                              <w:fldChar w:fldCharType="separate"/>
                            </w:r>
                            <w:r>
                              <w:rPr>
                                <w:noProof/>
                                <w:webHidden/>
                              </w:rPr>
                              <w:t>2</w:t>
                            </w:r>
                            <w:r>
                              <w:rPr>
                                <w:noProof/>
                                <w:webHidden/>
                              </w:rPr>
                              <w:fldChar w:fldCharType="end"/>
                            </w:r>
                          </w:hyperlink>
                        </w:p>
                        <w:p w14:paraId="4A0B7C3D" w14:textId="119A2109" w:rsidR="001E26EE" w:rsidRDefault="001E26EE">
                          <w:pPr>
                            <w:pStyle w:val="TOC2"/>
                            <w:tabs>
                              <w:tab w:val="right" w:leader="dot" w:pos="9350"/>
                            </w:tabs>
                            <w:rPr>
                              <w:rFonts w:cstheme="minorBidi"/>
                              <w:smallCaps w:val="0"/>
                              <w:noProof/>
                              <w:kern w:val="2"/>
                              <w:sz w:val="24"/>
                              <w:szCs w:val="24"/>
                              <w14:ligatures w14:val="standardContextual"/>
                            </w:rPr>
                          </w:pPr>
                          <w:hyperlink w:anchor="_Toc216855103" w:history="1">
                            <w:r w:rsidRPr="00353A10">
                              <w:rPr>
                                <w:rStyle w:val="Hyperlink"/>
                                <w:b/>
                                <w:noProof/>
                              </w:rPr>
                              <w:t>Course Outcomes</w:t>
                            </w:r>
                            <w:r>
                              <w:rPr>
                                <w:noProof/>
                                <w:webHidden/>
                              </w:rPr>
                              <w:tab/>
                            </w:r>
                            <w:r>
                              <w:rPr>
                                <w:noProof/>
                                <w:webHidden/>
                              </w:rPr>
                              <w:fldChar w:fldCharType="begin"/>
                            </w:r>
                            <w:r>
                              <w:rPr>
                                <w:noProof/>
                                <w:webHidden/>
                              </w:rPr>
                              <w:instrText xml:space="preserve"> PAGEREF _Toc216855103 \h </w:instrText>
                            </w:r>
                            <w:r>
                              <w:rPr>
                                <w:noProof/>
                                <w:webHidden/>
                              </w:rPr>
                            </w:r>
                            <w:r>
                              <w:rPr>
                                <w:noProof/>
                                <w:webHidden/>
                              </w:rPr>
                              <w:fldChar w:fldCharType="separate"/>
                            </w:r>
                            <w:r>
                              <w:rPr>
                                <w:noProof/>
                                <w:webHidden/>
                              </w:rPr>
                              <w:t>2</w:t>
                            </w:r>
                            <w:r>
                              <w:rPr>
                                <w:noProof/>
                                <w:webHidden/>
                              </w:rPr>
                              <w:fldChar w:fldCharType="end"/>
                            </w:r>
                          </w:hyperlink>
                        </w:p>
                        <w:p w14:paraId="35AA1218" w14:textId="3EE2E7C7" w:rsidR="001E26EE" w:rsidRDefault="001E26EE">
                          <w:pPr>
                            <w:pStyle w:val="TOC2"/>
                            <w:tabs>
                              <w:tab w:val="right" w:leader="dot" w:pos="9350"/>
                            </w:tabs>
                            <w:rPr>
                              <w:rFonts w:cstheme="minorBidi"/>
                              <w:smallCaps w:val="0"/>
                              <w:noProof/>
                              <w:kern w:val="2"/>
                              <w:sz w:val="24"/>
                              <w:szCs w:val="24"/>
                              <w14:ligatures w14:val="standardContextual"/>
                            </w:rPr>
                          </w:pPr>
                          <w:hyperlink w:anchor="_Toc216855104" w:history="1">
                            <w:r w:rsidRPr="00353A10">
                              <w:rPr>
                                <w:rStyle w:val="Hyperlink"/>
                                <w:b/>
                                <w:noProof/>
                              </w:rPr>
                              <w:t>Topic Coverage</w:t>
                            </w:r>
                            <w:r>
                              <w:rPr>
                                <w:noProof/>
                                <w:webHidden/>
                              </w:rPr>
                              <w:tab/>
                            </w:r>
                            <w:r>
                              <w:rPr>
                                <w:noProof/>
                                <w:webHidden/>
                              </w:rPr>
                              <w:fldChar w:fldCharType="begin"/>
                            </w:r>
                            <w:r>
                              <w:rPr>
                                <w:noProof/>
                                <w:webHidden/>
                              </w:rPr>
                              <w:instrText xml:space="preserve"> PAGEREF _Toc216855104 \h </w:instrText>
                            </w:r>
                            <w:r>
                              <w:rPr>
                                <w:noProof/>
                                <w:webHidden/>
                              </w:rPr>
                            </w:r>
                            <w:r>
                              <w:rPr>
                                <w:noProof/>
                                <w:webHidden/>
                              </w:rPr>
                              <w:fldChar w:fldCharType="separate"/>
                            </w:r>
                            <w:r>
                              <w:rPr>
                                <w:noProof/>
                                <w:webHidden/>
                              </w:rPr>
                              <w:t>2</w:t>
                            </w:r>
                            <w:r>
                              <w:rPr>
                                <w:noProof/>
                                <w:webHidden/>
                              </w:rPr>
                              <w:fldChar w:fldCharType="end"/>
                            </w:r>
                          </w:hyperlink>
                        </w:p>
                        <w:p w14:paraId="5884E5B4" w14:textId="0B1AB88E" w:rsidR="001E26EE" w:rsidRDefault="001E26EE">
                          <w:pPr>
                            <w:pStyle w:val="TOC2"/>
                            <w:tabs>
                              <w:tab w:val="right" w:leader="dot" w:pos="9350"/>
                            </w:tabs>
                            <w:rPr>
                              <w:rFonts w:cstheme="minorBidi"/>
                              <w:smallCaps w:val="0"/>
                              <w:noProof/>
                              <w:kern w:val="2"/>
                              <w:sz w:val="24"/>
                              <w:szCs w:val="24"/>
                              <w14:ligatures w14:val="standardContextual"/>
                            </w:rPr>
                          </w:pPr>
                          <w:hyperlink w:anchor="_Toc216855105" w:history="1">
                            <w:r w:rsidRPr="00353A10">
                              <w:rPr>
                                <w:rStyle w:val="Hyperlink"/>
                                <w:b/>
                                <w:noProof/>
                              </w:rPr>
                              <w:t>Course Calendar</w:t>
                            </w:r>
                            <w:r>
                              <w:rPr>
                                <w:noProof/>
                                <w:webHidden/>
                              </w:rPr>
                              <w:tab/>
                            </w:r>
                            <w:r>
                              <w:rPr>
                                <w:noProof/>
                                <w:webHidden/>
                              </w:rPr>
                              <w:fldChar w:fldCharType="begin"/>
                            </w:r>
                            <w:r>
                              <w:rPr>
                                <w:noProof/>
                                <w:webHidden/>
                              </w:rPr>
                              <w:instrText xml:space="preserve"> PAGEREF _Toc216855105 \h </w:instrText>
                            </w:r>
                            <w:r>
                              <w:rPr>
                                <w:noProof/>
                                <w:webHidden/>
                              </w:rPr>
                            </w:r>
                            <w:r>
                              <w:rPr>
                                <w:noProof/>
                                <w:webHidden/>
                              </w:rPr>
                              <w:fldChar w:fldCharType="separate"/>
                            </w:r>
                            <w:r>
                              <w:rPr>
                                <w:noProof/>
                                <w:webHidden/>
                              </w:rPr>
                              <w:t>3</w:t>
                            </w:r>
                            <w:r>
                              <w:rPr>
                                <w:noProof/>
                                <w:webHidden/>
                              </w:rPr>
                              <w:fldChar w:fldCharType="end"/>
                            </w:r>
                          </w:hyperlink>
                        </w:p>
                        <w:p w14:paraId="7D6D1310" w14:textId="3CAF70A6"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06" w:history="1">
                            <w:r w:rsidRPr="00353A10">
                              <w:rPr>
                                <w:rStyle w:val="Hyperlink"/>
                                <w:noProof/>
                              </w:rPr>
                              <w:t>Required Materials</w:t>
                            </w:r>
                            <w:r>
                              <w:rPr>
                                <w:noProof/>
                                <w:webHidden/>
                              </w:rPr>
                              <w:tab/>
                            </w:r>
                            <w:r>
                              <w:rPr>
                                <w:noProof/>
                                <w:webHidden/>
                              </w:rPr>
                              <w:fldChar w:fldCharType="begin"/>
                            </w:r>
                            <w:r>
                              <w:rPr>
                                <w:noProof/>
                                <w:webHidden/>
                              </w:rPr>
                              <w:instrText xml:space="preserve"> PAGEREF _Toc216855106 \h </w:instrText>
                            </w:r>
                            <w:r>
                              <w:rPr>
                                <w:noProof/>
                                <w:webHidden/>
                              </w:rPr>
                            </w:r>
                            <w:r>
                              <w:rPr>
                                <w:noProof/>
                                <w:webHidden/>
                              </w:rPr>
                              <w:fldChar w:fldCharType="separate"/>
                            </w:r>
                            <w:r>
                              <w:rPr>
                                <w:noProof/>
                                <w:webHidden/>
                              </w:rPr>
                              <w:t>7</w:t>
                            </w:r>
                            <w:r>
                              <w:rPr>
                                <w:noProof/>
                                <w:webHidden/>
                              </w:rPr>
                              <w:fldChar w:fldCharType="end"/>
                            </w:r>
                          </w:hyperlink>
                        </w:p>
                        <w:p w14:paraId="5C81437F" w14:textId="49E9609C" w:rsidR="001E26EE" w:rsidRDefault="001E26EE">
                          <w:pPr>
                            <w:pStyle w:val="TOC2"/>
                            <w:tabs>
                              <w:tab w:val="right" w:leader="dot" w:pos="9350"/>
                            </w:tabs>
                            <w:rPr>
                              <w:rFonts w:cstheme="minorBidi"/>
                              <w:smallCaps w:val="0"/>
                              <w:noProof/>
                              <w:kern w:val="2"/>
                              <w:sz w:val="24"/>
                              <w:szCs w:val="24"/>
                              <w14:ligatures w14:val="standardContextual"/>
                            </w:rPr>
                          </w:pPr>
                          <w:hyperlink w:anchor="_Toc216855107" w:history="1">
                            <w:r w:rsidRPr="00353A10">
                              <w:rPr>
                                <w:rStyle w:val="Hyperlink"/>
                                <w:b/>
                                <w:noProof/>
                              </w:rPr>
                              <w:t>Textbook</w:t>
                            </w:r>
                            <w:r>
                              <w:rPr>
                                <w:noProof/>
                                <w:webHidden/>
                              </w:rPr>
                              <w:tab/>
                            </w:r>
                            <w:r>
                              <w:rPr>
                                <w:noProof/>
                                <w:webHidden/>
                              </w:rPr>
                              <w:fldChar w:fldCharType="begin"/>
                            </w:r>
                            <w:r>
                              <w:rPr>
                                <w:noProof/>
                                <w:webHidden/>
                              </w:rPr>
                              <w:instrText xml:space="preserve"> PAGEREF _Toc216855107 \h </w:instrText>
                            </w:r>
                            <w:r>
                              <w:rPr>
                                <w:noProof/>
                                <w:webHidden/>
                              </w:rPr>
                            </w:r>
                            <w:r>
                              <w:rPr>
                                <w:noProof/>
                                <w:webHidden/>
                              </w:rPr>
                              <w:fldChar w:fldCharType="separate"/>
                            </w:r>
                            <w:r>
                              <w:rPr>
                                <w:noProof/>
                                <w:webHidden/>
                              </w:rPr>
                              <w:t>7</w:t>
                            </w:r>
                            <w:r>
                              <w:rPr>
                                <w:noProof/>
                                <w:webHidden/>
                              </w:rPr>
                              <w:fldChar w:fldCharType="end"/>
                            </w:r>
                          </w:hyperlink>
                        </w:p>
                        <w:p w14:paraId="6607548C" w14:textId="4AEB11CE" w:rsidR="001E26EE" w:rsidRDefault="001E26EE">
                          <w:pPr>
                            <w:pStyle w:val="TOC2"/>
                            <w:tabs>
                              <w:tab w:val="right" w:leader="dot" w:pos="9350"/>
                            </w:tabs>
                            <w:rPr>
                              <w:rFonts w:cstheme="minorBidi"/>
                              <w:smallCaps w:val="0"/>
                              <w:noProof/>
                              <w:kern w:val="2"/>
                              <w:sz w:val="24"/>
                              <w:szCs w:val="24"/>
                              <w14:ligatures w14:val="standardContextual"/>
                            </w:rPr>
                          </w:pPr>
                          <w:hyperlink w:anchor="_Toc216855108" w:history="1">
                            <w:r w:rsidRPr="00353A10">
                              <w:rPr>
                                <w:rStyle w:val="Hyperlink"/>
                                <w:b/>
                                <w:noProof/>
                              </w:rPr>
                              <w:t>Software</w:t>
                            </w:r>
                            <w:r>
                              <w:rPr>
                                <w:noProof/>
                                <w:webHidden/>
                              </w:rPr>
                              <w:tab/>
                            </w:r>
                            <w:r>
                              <w:rPr>
                                <w:noProof/>
                                <w:webHidden/>
                              </w:rPr>
                              <w:fldChar w:fldCharType="begin"/>
                            </w:r>
                            <w:r>
                              <w:rPr>
                                <w:noProof/>
                                <w:webHidden/>
                              </w:rPr>
                              <w:instrText xml:space="preserve"> PAGEREF _Toc216855108 \h </w:instrText>
                            </w:r>
                            <w:r>
                              <w:rPr>
                                <w:noProof/>
                                <w:webHidden/>
                              </w:rPr>
                            </w:r>
                            <w:r>
                              <w:rPr>
                                <w:noProof/>
                                <w:webHidden/>
                              </w:rPr>
                              <w:fldChar w:fldCharType="separate"/>
                            </w:r>
                            <w:r>
                              <w:rPr>
                                <w:noProof/>
                                <w:webHidden/>
                              </w:rPr>
                              <w:t>7</w:t>
                            </w:r>
                            <w:r>
                              <w:rPr>
                                <w:noProof/>
                                <w:webHidden/>
                              </w:rPr>
                              <w:fldChar w:fldCharType="end"/>
                            </w:r>
                          </w:hyperlink>
                        </w:p>
                        <w:p w14:paraId="424370E7" w14:textId="06CEB47F" w:rsidR="001E26EE" w:rsidRDefault="001E26EE">
                          <w:pPr>
                            <w:pStyle w:val="TOC2"/>
                            <w:tabs>
                              <w:tab w:val="right" w:leader="dot" w:pos="9350"/>
                            </w:tabs>
                            <w:rPr>
                              <w:rFonts w:cstheme="minorBidi"/>
                              <w:smallCaps w:val="0"/>
                              <w:noProof/>
                              <w:kern w:val="2"/>
                              <w:sz w:val="24"/>
                              <w:szCs w:val="24"/>
                              <w14:ligatures w14:val="standardContextual"/>
                            </w:rPr>
                          </w:pPr>
                          <w:hyperlink w:anchor="_Toc216855109" w:history="1">
                            <w:r w:rsidRPr="00353A10">
                              <w:rPr>
                                <w:rStyle w:val="Hyperlink"/>
                                <w:b/>
                                <w:noProof/>
                              </w:rPr>
                              <w:t>Computer &amp; Technical Requirements</w:t>
                            </w:r>
                            <w:r>
                              <w:rPr>
                                <w:noProof/>
                                <w:webHidden/>
                              </w:rPr>
                              <w:tab/>
                            </w:r>
                            <w:r>
                              <w:rPr>
                                <w:noProof/>
                                <w:webHidden/>
                              </w:rPr>
                              <w:fldChar w:fldCharType="begin"/>
                            </w:r>
                            <w:r>
                              <w:rPr>
                                <w:noProof/>
                                <w:webHidden/>
                              </w:rPr>
                              <w:instrText xml:space="preserve"> PAGEREF _Toc216855109 \h </w:instrText>
                            </w:r>
                            <w:r>
                              <w:rPr>
                                <w:noProof/>
                                <w:webHidden/>
                              </w:rPr>
                            </w:r>
                            <w:r>
                              <w:rPr>
                                <w:noProof/>
                                <w:webHidden/>
                              </w:rPr>
                              <w:fldChar w:fldCharType="separate"/>
                            </w:r>
                            <w:r>
                              <w:rPr>
                                <w:noProof/>
                                <w:webHidden/>
                              </w:rPr>
                              <w:t>7</w:t>
                            </w:r>
                            <w:r>
                              <w:rPr>
                                <w:noProof/>
                                <w:webHidden/>
                              </w:rPr>
                              <w:fldChar w:fldCharType="end"/>
                            </w:r>
                          </w:hyperlink>
                        </w:p>
                        <w:p w14:paraId="304F12EE" w14:textId="67F35A5B"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10" w:history="1">
                            <w:r w:rsidRPr="00353A10">
                              <w:rPr>
                                <w:rStyle w:val="Hyperlink"/>
                                <w:noProof/>
                              </w:rPr>
                              <w:t>Grading and Assessment</w:t>
                            </w:r>
                            <w:r>
                              <w:rPr>
                                <w:noProof/>
                                <w:webHidden/>
                              </w:rPr>
                              <w:tab/>
                            </w:r>
                            <w:r>
                              <w:rPr>
                                <w:noProof/>
                                <w:webHidden/>
                              </w:rPr>
                              <w:fldChar w:fldCharType="begin"/>
                            </w:r>
                            <w:r>
                              <w:rPr>
                                <w:noProof/>
                                <w:webHidden/>
                              </w:rPr>
                              <w:instrText xml:space="preserve"> PAGEREF _Toc216855110 \h </w:instrText>
                            </w:r>
                            <w:r>
                              <w:rPr>
                                <w:noProof/>
                                <w:webHidden/>
                              </w:rPr>
                            </w:r>
                            <w:r>
                              <w:rPr>
                                <w:noProof/>
                                <w:webHidden/>
                              </w:rPr>
                              <w:fldChar w:fldCharType="separate"/>
                            </w:r>
                            <w:r>
                              <w:rPr>
                                <w:noProof/>
                                <w:webHidden/>
                              </w:rPr>
                              <w:t>7</w:t>
                            </w:r>
                            <w:r>
                              <w:rPr>
                                <w:noProof/>
                                <w:webHidden/>
                              </w:rPr>
                              <w:fldChar w:fldCharType="end"/>
                            </w:r>
                          </w:hyperlink>
                        </w:p>
                        <w:p w14:paraId="6495F319" w14:textId="524C419C" w:rsidR="001E26EE" w:rsidRDefault="001E26EE">
                          <w:pPr>
                            <w:pStyle w:val="TOC2"/>
                            <w:tabs>
                              <w:tab w:val="right" w:leader="dot" w:pos="9350"/>
                            </w:tabs>
                            <w:rPr>
                              <w:rFonts w:cstheme="minorBidi"/>
                              <w:smallCaps w:val="0"/>
                              <w:noProof/>
                              <w:kern w:val="2"/>
                              <w:sz w:val="24"/>
                              <w:szCs w:val="24"/>
                              <w14:ligatures w14:val="standardContextual"/>
                            </w:rPr>
                          </w:pPr>
                          <w:hyperlink w:anchor="_Toc216855111" w:history="1">
                            <w:r w:rsidRPr="00353A10">
                              <w:rPr>
                                <w:rStyle w:val="Hyperlink"/>
                                <w:b/>
                                <w:noProof/>
                              </w:rPr>
                              <w:t>Purpose of Activities / Course Alignment</w:t>
                            </w:r>
                            <w:r>
                              <w:rPr>
                                <w:noProof/>
                                <w:webHidden/>
                              </w:rPr>
                              <w:tab/>
                            </w:r>
                            <w:r>
                              <w:rPr>
                                <w:noProof/>
                                <w:webHidden/>
                              </w:rPr>
                              <w:fldChar w:fldCharType="begin"/>
                            </w:r>
                            <w:r>
                              <w:rPr>
                                <w:noProof/>
                                <w:webHidden/>
                              </w:rPr>
                              <w:instrText xml:space="preserve"> PAGEREF _Toc216855111 \h </w:instrText>
                            </w:r>
                            <w:r>
                              <w:rPr>
                                <w:noProof/>
                                <w:webHidden/>
                              </w:rPr>
                            </w:r>
                            <w:r>
                              <w:rPr>
                                <w:noProof/>
                                <w:webHidden/>
                              </w:rPr>
                              <w:fldChar w:fldCharType="separate"/>
                            </w:r>
                            <w:r>
                              <w:rPr>
                                <w:noProof/>
                                <w:webHidden/>
                              </w:rPr>
                              <w:t>8</w:t>
                            </w:r>
                            <w:r>
                              <w:rPr>
                                <w:noProof/>
                                <w:webHidden/>
                              </w:rPr>
                              <w:fldChar w:fldCharType="end"/>
                            </w:r>
                          </w:hyperlink>
                        </w:p>
                        <w:p w14:paraId="679C0096" w14:textId="43007466" w:rsidR="001E26EE" w:rsidRDefault="001E26EE">
                          <w:pPr>
                            <w:pStyle w:val="TOC2"/>
                            <w:tabs>
                              <w:tab w:val="right" w:leader="dot" w:pos="9350"/>
                            </w:tabs>
                            <w:rPr>
                              <w:rFonts w:cstheme="minorBidi"/>
                              <w:smallCaps w:val="0"/>
                              <w:noProof/>
                              <w:kern w:val="2"/>
                              <w:sz w:val="24"/>
                              <w:szCs w:val="24"/>
                              <w14:ligatures w14:val="standardContextual"/>
                            </w:rPr>
                          </w:pPr>
                          <w:hyperlink w:anchor="_Toc216855112" w:history="1">
                            <w:r w:rsidRPr="00353A10">
                              <w:rPr>
                                <w:rStyle w:val="Hyperlink"/>
                                <w:b/>
                                <w:noProof/>
                              </w:rPr>
                              <w:t>Mandatory Decimal Grading</w:t>
                            </w:r>
                            <w:r>
                              <w:rPr>
                                <w:noProof/>
                                <w:webHidden/>
                              </w:rPr>
                              <w:tab/>
                            </w:r>
                            <w:r>
                              <w:rPr>
                                <w:noProof/>
                                <w:webHidden/>
                              </w:rPr>
                              <w:fldChar w:fldCharType="begin"/>
                            </w:r>
                            <w:r>
                              <w:rPr>
                                <w:noProof/>
                                <w:webHidden/>
                              </w:rPr>
                              <w:instrText xml:space="preserve"> PAGEREF _Toc216855112 \h </w:instrText>
                            </w:r>
                            <w:r>
                              <w:rPr>
                                <w:noProof/>
                                <w:webHidden/>
                              </w:rPr>
                            </w:r>
                            <w:r>
                              <w:rPr>
                                <w:noProof/>
                                <w:webHidden/>
                              </w:rPr>
                              <w:fldChar w:fldCharType="separate"/>
                            </w:r>
                            <w:r>
                              <w:rPr>
                                <w:noProof/>
                                <w:webHidden/>
                              </w:rPr>
                              <w:t>9</w:t>
                            </w:r>
                            <w:r>
                              <w:rPr>
                                <w:noProof/>
                                <w:webHidden/>
                              </w:rPr>
                              <w:fldChar w:fldCharType="end"/>
                            </w:r>
                          </w:hyperlink>
                        </w:p>
                        <w:p w14:paraId="66CF7A05" w14:textId="1B9871B7" w:rsidR="001E26EE" w:rsidRDefault="001E26EE">
                          <w:pPr>
                            <w:pStyle w:val="TOC2"/>
                            <w:tabs>
                              <w:tab w:val="right" w:leader="dot" w:pos="9350"/>
                            </w:tabs>
                            <w:rPr>
                              <w:rFonts w:cstheme="minorBidi"/>
                              <w:smallCaps w:val="0"/>
                              <w:noProof/>
                              <w:kern w:val="2"/>
                              <w:sz w:val="24"/>
                              <w:szCs w:val="24"/>
                              <w14:ligatures w14:val="standardContextual"/>
                            </w:rPr>
                          </w:pPr>
                          <w:hyperlink w:anchor="_Toc216855113" w:history="1">
                            <w:r w:rsidRPr="00353A10">
                              <w:rPr>
                                <w:rStyle w:val="Hyperlink"/>
                                <w:b/>
                                <w:noProof/>
                              </w:rPr>
                              <w:t>Late Policy</w:t>
                            </w:r>
                            <w:r>
                              <w:rPr>
                                <w:noProof/>
                                <w:webHidden/>
                              </w:rPr>
                              <w:tab/>
                            </w:r>
                            <w:r>
                              <w:rPr>
                                <w:noProof/>
                                <w:webHidden/>
                              </w:rPr>
                              <w:fldChar w:fldCharType="begin"/>
                            </w:r>
                            <w:r>
                              <w:rPr>
                                <w:noProof/>
                                <w:webHidden/>
                              </w:rPr>
                              <w:instrText xml:space="preserve"> PAGEREF _Toc216855113 \h </w:instrText>
                            </w:r>
                            <w:r>
                              <w:rPr>
                                <w:noProof/>
                                <w:webHidden/>
                              </w:rPr>
                            </w:r>
                            <w:r>
                              <w:rPr>
                                <w:noProof/>
                                <w:webHidden/>
                              </w:rPr>
                              <w:fldChar w:fldCharType="separate"/>
                            </w:r>
                            <w:r>
                              <w:rPr>
                                <w:noProof/>
                                <w:webHidden/>
                              </w:rPr>
                              <w:t>9</w:t>
                            </w:r>
                            <w:r>
                              <w:rPr>
                                <w:noProof/>
                                <w:webHidden/>
                              </w:rPr>
                              <w:fldChar w:fldCharType="end"/>
                            </w:r>
                          </w:hyperlink>
                        </w:p>
                        <w:p w14:paraId="4088F180" w14:textId="740EF291" w:rsidR="001E26EE" w:rsidRDefault="001E26EE">
                          <w:pPr>
                            <w:pStyle w:val="TOC2"/>
                            <w:tabs>
                              <w:tab w:val="right" w:leader="dot" w:pos="9350"/>
                            </w:tabs>
                            <w:rPr>
                              <w:rFonts w:cstheme="minorBidi"/>
                              <w:smallCaps w:val="0"/>
                              <w:noProof/>
                              <w:kern w:val="2"/>
                              <w:sz w:val="24"/>
                              <w:szCs w:val="24"/>
                              <w14:ligatures w14:val="standardContextual"/>
                            </w:rPr>
                          </w:pPr>
                          <w:hyperlink w:anchor="_Toc216855114" w:history="1">
                            <w:r w:rsidRPr="00353A10">
                              <w:rPr>
                                <w:rStyle w:val="Hyperlink"/>
                                <w:b/>
                                <w:noProof/>
                              </w:rPr>
                              <w:t>Academic Integrity</w:t>
                            </w:r>
                            <w:r>
                              <w:rPr>
                                <w:noProof/>
                                <w:webHidden/>
                              </w:rPr>
                              <w:tab/>
                            </w:r>
                            <w:r>
                              <w:rPr>
                                <w:noProof/>
                                <w:webHidden/>
                              </w:rPr>
                              <w:fldChar w:fldCharType="begin"/>
                            </w:r>
                            <w:r>
                              <w:rPr>
                                <w:noProof/>
                                <w:webHidden/>
                              </w:rPr>
                              <w:instrText xml:space="preserve"> PAGEREF _Toc216855114 \h </w:instrText>
                            </w:r>
                            <w:r>
                              <w:rPr>
                                <w:noProof/>
                                <w:webHidden/>
                              </w:rPr>
                            </w:r>
                            <w:r>
                              <w:rPr>
                                <w:noProof/>
                                <w:webHidden/>
                              </w:rPr>
                              <w:fldChar w:fldCharType="separate"/>
                            </w:r>
                            <w:r>
                              <w:rPr>
                                <w:noProof/>
                                <w:webHidden/>
                              </w:rPr>
                              <w:t>10</w:t>
                            </w:r>
                            <w:r>
                              <w:rPr>
                                <w:noProof/>
                                <w:webHidden/>
                              </w:rPr>
                              <w:fldChar w:fldCharType="end"/>
                            </w:r>
                          </w:hyperlink>
                        </w:p>
                        <w:p w14:paraId="60A5939D" w14:textId="548360D9" w:rsidR="001E26EE" w:rsidRDefault="001E26EE">
                          <w:pPr>
                            <w:pStyle w:val="TOC2"/>
                            <w:tabs>
                              <w:tab w:val="right" w:leader="dot" w:pos="9350"/>
                            </w:tabs>
                            <w:rPr>
                              <w:rFonts w:cstheme="minorBidi"/>
                              <w:smallCaps w:val="0"/>
                              <w:noProof/>
                              <w:kern w:val="2"/>
                              <w:sz w:val="24"/>
                              <w:szCs w:val="24"/>
                              <w14:ligatures w14:val="standardContextual"/>
                            </w:rPr>
                          </w:pPr>
                          <w:hyperlink w:anchor="_Toc216855115" w:history="1">
                            <w:r w:rsidRPr="00353A10">
                              <w:rPr>
                                <w:rStyle w:val="Hyperlink"/>
                                <w:b/>
                                <w:noProof/>
                              </w:rPr>
                              <w:t>Course Academic Integrity</w:t>
                            </w:r>
                            <w:r>
                              <w:rPr>
                                <w:noProof/>
                                <w:webHidden/>
                              </w:rPr>
                              <w:tab/>
                            </w:r>
                            <w:r>
                              <w:rPr>
                                <w:noProof/>
                                <w:webHidden/>
                              </w:rPr>
                              <w:fldChar w:fldCharType="begin"/>
                            </w:r>
                            <w:r>
                              <w:rPr>
                                <w:noProof/>
                                <w:webHidden/>
                              </w:rPr>
                              <w:instrText xml:space="preserve"> PAGEREF _Toc216855115 \h </w:instrText>
                            </w:r>
                            <w:r>
                              <w:rPr>
                                <w:noProof/>
                                <w:webHidden/>
                              </w:rPr>
                            </w:r>
                            <w:r>
                              <w:rPr>
                                <w:noProof/>
                                <w:webHidden/>
                              </w:rPr>
                              <w:fldChar w:fldCharType="separate"/>
                            </w:r>
                            <w:r>
                              <w:rPr>
                                <w:noProof/>
                                <w:webHidden/>
                              </w:rPr>
                              <w:t>10</w:t>
                            </w:r>
                            <w:r>
                              <w:rPr>
                                <w:noProof/>
                                <w:webHidden/>
                              </w:rPr>
                              <w:fldChar w:fldCharType="end"/>
                            </w:r>
                          </w:hyperlink>
                        </w:p>
                        <w:p w14:paraId="4B1CDF40" w14:textId="2F68607C"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16" w:history="1">
                            <w:r w:rsidRPr="00353A10">
                              <w:rPr>
                                <w:rStyle w:val="Hyperlink"/>
                                <w:noProof/>
                              </w:rPr>
                              <w:t>Classroom Contract</w:t>
                            </w:r>
                            <w:r>
                              <w:rPr>
                                <w:noProof/>
                                <w:webHidden/>
                              </w:rPr>
                              <w:tab/>
                            </w:r>
                            <w:r>
                              <w:rPr>
                                <w:noProof/>
                                <w:webHidden/>
                              </w:rPr>
                              <w:fldChar w:fldCharType="begin"/>
                            </w:r>
                            <w:r>
                              <w:rPr>
                                <w:noProof/>
                                <w:webHidden/>
                              </w:rPr>
                              <w:instrText xml:space="preserve"> PAGEREF _Toc216855116 \h </w:instrText>
                            </w:r>
                            <w:r>
                              <w:rPr>
                                <w:noProof/>
                                <w:webHidden/>
                              </w:rPr>
                            </w:r>
                            <w:r>
                              <w:rPr>
                                <w:noProof/>
                                <w:webHidden/>
                              </w:rPr>
                              <w:fldChar w:fldCharType="separate"/>
                            </w:r>
                            <w:r>
                              <w:rPr>
                                <w:noProof/>
                                <w:webHidden/>
                              </w:rPr>
                              <w:t>11</w:t>
                            </w:r>
                            <w:r>
                              <w:rPr>
                                <w:noProof/>
                                <w:webHidden/>
                              </w:rPr>
                              <w:fldChar w:fldCharType="end"/>
                            </w:r>
                          </w:hyperlink>
                        </w:p>
                        <w:p w14:paraId="2DAD85B3" w14:textId="074E3150" w:rsidR="001E26EE" w:rsidRDefault="001E26EE">
                          <w:pPr>
                            <w:pStyle w:val="TOC2"/>
                            <w:tabs>
                              <w:tab w:val="right" w:leader="dot" w:pos="9350"/>
                            </w:tabs>
                            <w:rPr>
                              <w:rFonts w:cstheme="minorBidi"/>
                              <w:smallCaps w:val="0"/>
                              <w:noProof/>
                              <w:kern w:val="2"/>
                              <w:sz w:val="24"/>
                              <w:szCs w:val="24"/>
                              <w14:ligatures w14:val="standardContextual"/>
                            </w:rPr>
                          </w:pPr>
                          <w:hyperlink w:anchor="_Toc216855117" w:history="1">
                            <w:r w:rsidRPr="00353A10">
                              <w:rPr>
                                <w:rStyle w:val="Hyperlink"/>
                                <w:b/>
                                <w:noProof/>
                              </w:rPr>
                              <w:t>Diversity, Equity, Inclusion, and Accessibility (DEIA) in our Classroom</w:t>
                            </w:r>
                            <w:r>
                              <w:rPr>
                                <w:noProof/>
                                <w:webHidden/>
                              </w:rPr>
                              <w:tab/>
                            </w:r>
                            <w:r>
                              <w:rPr>
                                <w:noProof/>
                                <w:webHidden/>
                              </w:rPr>
                              <w:fldChar w:fldCharType="begin"/>
                            </w:r>
                            <w:r>
                              <w:rPr>
                                <w:noProof/>
                                <w:webHidden/>
                              </w:rPr>
                              <w:instrText xml:space="preserve"> PAGEREF _Toc216855117 \h </w:instrText>
                            </w:r>
                            <w:r>
                              <w:rPr>
                                <w:noProof/>
                                <w:webHidden/>
                              </w:rPr>
                            </w:r>
                            <w:r>
                              <w:rPr>
                                <w:noProof/>
                                <w:webHidden/>
                              </w:rPr>
                              <w:fldChar w:fldCharType="separate"/>
                            </w:r>
                            <w:r>
                              <w:rPr>
                                <w:noProof/>
                                <w:webHidden/>
                              </w:rPr>
                              <w:t>11</w:t>
                            </w:r>
                            <w:r>
                              <w:rPr>
                                <w:noProof/>
                                <w:webHidden/>
                              </w:rPr>
                              <w:fldChar w:fldCharType="end"/>
                            </w:r>
                          </w:hyperlink>
                        </w:p>
                        <w:p w14:paraId="74EEE9A2" w14:textId="246E95ED" w:rsidR="001E26EE" w:rsidRDefault="001E26EE">
                          <w:pPr>
                            <w:pStyle w:val="TOC2"/>
                            <w:tabs>
                              <w:tab w:val="right" w:leader="dot" w:pos="9350"/>
                            </w:tabs>
                            <w:rPr>
                              <w:rFonts w:cstheme="minorBidi"/>
                              <w:smallCaps w:val="0"/>
                              <w:noProof/>
                              <w:kern w:val="2"/>
                              <w:sz w:val="24"/>
                              <w:szCs w:val="24"/>
                              <w14:ligatures w14:val="standardContextual"/>
                            </w:rPr>
                          </w:pPr>
                          <w:hyperlink w:anchor="_Toc216855118" w:history="1">
                            <w:r w:rsidRPr="00353A10">
                              <w:rPr>
                                <w:rStyle w:val="Hyperlink"/>
                                <w:b/>
                                <w:noProof/>
                              </w:rPr>
                              <w:t>How to be Successful</w:t>
                            </w:r>
                            <w:r>
                              <w:rPr>
                                <w:noProof/>
                                <w:webHidden/>
                              </w:rPr>
                              <w:tab/>
                            </w:r>
                            <w:r>
                              <w:rPr>
                                <w:noProof/>
                                <w:webHidden/>
                              </w:rPr>
                              <w:fldChar w:fldCharType="begin"/>
                            </w:r>
                            <w:r>
                              <w:rPr>
                                <w:noProof/>
                                <w:webHidden/>
                              </w:rPr>
                              <w:instrText xml:space="preserve"> PAGEREF _Toc216855118 \h </w:instrText>
                            </w:r>
                            <w:r>
                              <w:rPr>
                                <w:noProof/>
                                <w:webHidden/>
                              </w:rPr>
                            </w:r>
                            <w:r>
                              <w:rPr>
                                <w:noProof/>
                                <w:webHidden/>
                              </w:rPr>
                              <w:fldChar w:fldCharType="separate"/>
                            </w:r>
                            <w:r>
                              <w:rPr>
                                <w:noProof/>
                                <w:webHidden/>
                              </w:rPr>
                              <w:t>12</w:t>
                            </w:r>
                            <w:r>
                              <w:rPr>
                                <w:noProof/>
                                <w:webHidden/>
                              </w:rPr>
                              <w:fldChar w:fldCharType="end"/>
                            </w:r>
                          </w:hyperlink>
                        </w:p>
                        <w:p w14:paraId="0C85E23E" w14:textId="0F653CE7" w:rsidR="001E26EE" w:rsidRDefault="001E26EE">
                          <w:pPr>
                            <w:pStyle w:val="TOC2"/>
                            <w:tabs>
                              <w:tab w:val="right" w:leader="dot" w:pos="9350"/>
                            </w:tabs>
                            <w:rPr>
                              <w:rFonts w:cstheme="minorBidi"/>
                              <w:smallCaps w:val="0"/>
                              <w:noProof/>
                              <w:kern w:val="2"/>
                              <w:sz w:val="24"/>
                              <w:szCs w:val="24"/>
                              <w14:ligatures w14:val="standardContextual"/>
                            </w:rPr>
                          </w:pPr>
                          <w:hyperlink w:anchor="_Toc216855119" w:history="1">
                            <w:r w:rsidRPr="00353A10">
                              <w:rPr>
                                <w:rStyle w:val="Hyperlink"/>
                                <w:b/>
                                <w:noProof/>
                              </w:rPr>
                              <w:t>Getting Unstuck</w:t>
                            </w:r>
                            <w:r>
                              <w:rPr>
                                <w:noProof/>
                                <w:webHidden/>
                              </w:rPr>
                              <w:tab/>
                            </w:r>
                            <w:r>
                              <w:rPr>
                                <w:noProof/>
                                <w:webHidden/>
                              </w:rPr>
                              <w:fldChar w:fldCharType="begin"/>
                            </w:r>
                            <w:r>
                              <w:rPr>
                                <w:noProof/>
                                <w:webHidden/>
                              </w:rPr>
                              <w:instrText xml:space="preserve"> PAGEREF _Toc216855119 \h </w:instrText>
                            </w:r>
                            <w:r>
                              <w:rPr>
                                <w:noProof/>
                                <w:webHidden/>
                              </w:rPr>
                            </w:r>
                            <w:r>
                              <w:rPr>
                                <w:noProof/>
                                <w:webHidden/>
                              </w:rPr>
                              <w:fldChar w:fldCharType="separate"/>
                            </w:r>
                            <w:r>
                              <w:rPr>
                                <w:noProof/>
                                <w:webHidden/>
                              </w:rPr>
                              <w:t>13</w:t>
                            </w:r>
                            <w:r>
                              <w:rPr>
                                <w:noProof/>
                                <w:webHidden/>
                              </w:rPr>
                              <w:fldChar w:fldCharType="end"/>
                            </w:r>
                          </w:hyperlink>
                        </w:p>
                        <w:p w14:paraId="074517B4" w14:textId="1A6DAE1B"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20" w:history="1">
                            <w:r w:rsidRPr="00353A10">
                              <w:rPr>
                                <w:rStyle w:val="Hyperlink"/>
                                <w:noProof/>
                              </w:rPr>
                              <w:t>Letter of Recommendation Requests</w:t>
                            </w:r>
                            <w:r>
                              <w:rPr>
                                <w:noProof/>
                                <w:webHidden/>
                              </w:rPr>
                              <w:tab/>
                            </w:r>
                            <w:r>
                              <w:rPr>
                                <w:noProof/>
                                <w:webHidden/>
                              </w:rPr>
                              <w:fldChar w:fldCharType="begin"/>
                            </w:r>
                            <w:r>
                              <w:rPr>
                                <w:noProof/>
                                <w:webHidden/>
                              </w:rPr>
                              <w:instrText xml:space="preserve"> PAGEREF _Toc216855120 \h </w:instrText>
                            </w:r>
                            <w:r>
                              <w:rPr>
                                <w:noProof/>
                                <w:webHidden/>
                              </w:rPr>
                            </w:r>
                            <w:r>
                              <w:rPr>
                                <w:noProof/>
                                <w:webHidden/>
                              </w:rPr>
                              <w:fldChar w:fldCharType="separate"/>
                            </w:r>
                            <w:r>
                              <w:rPr>
                                <w:noProof/>
                                <w:webHidden/>
                              </w:rPr>
                              <w:t>14</w:t>
                            </w:r>
                            <w:r>
                              <w:rPr>
                                <w:noProof/>
                                <w:webHidden/>
                              </w:rPr>
                              <w:fldChar w:fldCharType="end"/>
                            </w:r>
                          </w:hyperlink>
                        </w:p>
                        <w:p w14:paraId="00AB0A31" w14:textId="79E6AE7F"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21" w:history="1">
                            <w:r w:rsidRPr="00353A10">
                              <w:rPr>
                                <w:rStyle w:val="Hyperlink"/>
                                <w:noProof/>
                              </w:rPr>
                              <w:t>Student Services</w:t>
                            </w:r>
                            <w:r>
                              <w:rPr>
                                <w:noProof/>
                                <w:webHidden/>
                              </w:rPr>
                              <w:tab/>
                            </w:r>
                            <w:r>
                              <w:rPr>
                                <w:noProof/>
                                <w:webHidden/>
                              </w:rPr>
                              <w:fldChar w:fldCharType="begin"/>
                            </w:r>
                            <w:r>
                              <w:rPr>
                                <w:noProof/>
                                <w:webHidden/>
                              </w:rPr>
                              <w:instrText xml:space="preserve"> PAGEREF _Toc216855121 \h </w:instrText>
                            </w:r>
                            <w:r>
                              <w:rPr>
                                <w:noProof/>
                                <w:webHidden/>
                              </w:rPr>
                            </w:r>
                            <w:r>
                              <w:rPr>
                                <w:noProof/>
                                <w:webHidden/>
                              </w:rPr>
                              <w:fldChar w:fldCharType="separate"/>
                            </w:r>
                            <w:r>
                              <w:rPr>
                                <w:noProof/>
                                <w:webHidden/>
                              </w:rPr>
                              <w:t>15</w:t>
                            </w:r>
                            <w:r>
                              <w:rPr>
                                <w:noProof/>
                                <w:webHidden/>
                              </w:rPr>
                              <w:fldChar w:fldCharType="end"/>
                            </w:r>
                          </w:hyperlink>
                        </w:p>
                        <w:p w14:paraId="3CB2BD50" w14:textId="0C5C2E8C" w:rsidR="001E26EE" w:rsidRDefault="001E26EE">
                          <w:pPr>
                            <w:pStyle w:val="TOC2"/>
                            <w:tabs>
                              <w:tab w:val="right" w:leader="dot" w:pos="9350"/>
                            </w:tabs>
                            <w:rPr>
                              <w:rFonts w:cstheme="minorBidi"/>
                              <w:smallCaps w:val="0"/>
                              <w:noProof/>
                              <w:kern w:val="2"/>
                              <w:sz w:val="24"/>
                              <w:szCs w:val="24"/>
                              <w14:ligatures w14:val="standardContextual"/>
                            </w:rPr>
                          </w:pPr>
                          <w:hyperlink w:anchor="_Toc216855122" w:history="1">
                            <w:r w:rsidRPr="00353A10">
                              <w:rPr>
                                <w:rStyle w:val="Hyperlink"/>
                                <w:b/>
                                <w:noProof/>
                              </w:rPr>
                              <w:t>Campus Closures / Cancelled Class</w:t>
                            </w:r>
                            <w:r>
                              <w:rPr>
                                <w:noProof/>
                                <w:webHidden/>
                              </w:rPr>
                              <w:tab/>
                            </w:r>
                            <w:r>
                              <w:rPr>
                                <w:noProof/>
                                <w:webHidden/>
                              </w:rPr>
                              <w:fldChar w:fldCharType="begin"/>
                            </w:r>
                            <w:r>
                              <w:rPr>
                                <w:noProof/>
                                <w:webHidden/>
                              </w:rPr>
                              <w:instrText xml:space="preserve"> PAGEREF _Toc216855122 \h </w:instrText>
                            </w:r>
                            <w:r>
                              <w:rPr>
                                <w:noProof/>
                                <w:webHidden/>
                              </w:rPr>
                            </w:r>
                            <w:r>
                              <w:rPr>
                                <w:noProof/>
                                <w:webHidden/>
                              </w:rPr>
                              <w:fldChar w:fldCharType="separate"/>
                            </w:r>
                            <w:r>
                              <w:rPr>
                                <w:noProof/>
                                <w:webHidden/>
                              </w:rPr>
                              <w:t>15</w:t>
                            </w:r>
                            <w:r>
                              <w:rPr>
                                <w:noProof/>
                                <w:webHidden/>
                              </w:rPr>
                              <w:fldChar w:fldCharType="end"/>
                            </w:r>
                          </w:hyperlink>
                        </w:p>
                        <w:p w14:paraId="301572CB" w14:textId="0B3AE083" w:rsidR="001E26EE" w:rsidRDefault="001E26EE">
                          <w:pPr>
                            <w:pStyle w:val="TOC2"/>
                            <w:tabs>
                              <w:tab w:val="right" w:leader="dot" w:pos="9350"/>
                            </w:tabs>
                            <w:rPr>
                              <w:rFonts w:cstheme="minorBidi"/>
                              <w:smallCaps w:val="0"/>
                              <w:noProof/>
                              <w:kern w:val="2"/>
                              <w:sz w:val="24"/>
                              <w:szCs w:val="24"/>
                              <w14:ligatures w14:val="standardContextual"/>
                            </w:rPr>
                          </w:pPr>
                          <w:hyperlink w:anchor="_Toc216855123" w:history="1">
                            <w:r w:rsidRPr="00353A10">
                              <w:rPr>
                                <w:rStyle w:val="Hyperlink"/>
                                <w:b/>
                                <w:noProof/>
                              </w:rPr>
                              <w:t>Access and Accommodations</w:t>
                            </w:r>
                            <w:r>
                              <w:rPr>
                                <w:noProof/>
                                <w:webHidden/>
                              </w:rPr>
                              <w:tab/>
                            </w:r>
                            <w:r>
                              <w:rPr>
                                <w:noProof/>
                                <w:webHidden/>
                              </w:rPr>
                              <w:fldChar w:fldCharType="begin"/>
                            </w:r>
                            <w:r>
                              <w:rPr>
                                <w:noProof/>
                                <w:webHidden/>
                              </w:rPr>
                              <w:instrText xml:space="preserve"> PAGEREF _Toc216855123 \h </w:instrText>
                            </w:r>
                            <w:r>
                              <w:rPr>
                                <w:noProof/>
                                <w:webHidden/>
                              </w:rPr>
                            </w:r>
                            <w:r>
                              <w:rPr>
                                <w:noProof/>
                                <w:webHidden/>
                              </w:rPr>
                              <w:fldChar w:fldCharType="separate"/>
                            </w:r>
                            <w:r>
                              <w:rPr>
                                <w:noProof/>
                                <w:webHidden/>
                              </w:rPr>
                              <w:t>15</w:t>
                            </w:r>
                            <w:r>
                              <w:rPr>
                                <w:noProof/>
                                <w:webHidden/>
                              </w:rPr>
                              <w:fldChar w:fldCharType="end"/>
                            </w:r>
                          </w:hyperlink>
                        </w:p>
                        <w:p w14:paraId="41E194B0" w14:textId="2B0EBE76" w:rsidR="001E26EE" w:rsidRDefault="001E26EE">
                          <w:pPr>
                            <w:pStyle w:val="TOC2"/>
                            <w:tabs>
                              <w:tab w:val="right" w:leader="dot" w:pos="9350"/>
                            </w:tabs>
                            <w:rPr>
                              <w:rFonts w:cstheme="minorBidi"/>
                              <w:smallCaps w:val="0"/>
                              <w:noProof/>
                              <w:kern w:val="2"/>
                              <w:sz w:val="24"/>
                              <w:szCs w:val="24"/>
                              <w14:ligatures w14:val="standardContextual"/>
                            </w:rPr>
                          </w:pPr>
                          <w:hyperlink w:anchor="_Toc216855124" w:history="1">
                            <w:r w:rsidRPr="00353A10">
                              <w:rPr>
                                <w:rStyle w:val="Hyperlink"/>
                                <w:b/>
                                <w:noProof/>
                              </w:rPr>
                              <w:t>Tutoring Services</w:t>
                            </w:r>
                            <w:r>
                              <w:rPr>
                                <w:noProof/>
                                <w:webHidden/>
                              </w:rPr>
                              <w:tab/>
                            </w:r>
                            <w:r>
                              <w:rPr>
                                <w:noProof/>
                                <w:webHidden/>
                              </w:rPr>
                              <w:fldChar w:fldCharType="begin"/>
                            </w:r>
                            <w:r>
                              <w:rPr>
                                <w:noProof/>
                                <w:webHidden/>
                              </w:rPr>
                              <w:instrText xml:space="preserve"> PAGEREF _Toc216855124 \h </w:instrText>
                            </w:r>
                            <w:r>
                              <w:rPr>
                                <w:noProof/>
                                <w:webHidden/>
                              </w:rPr>
                            </w:r>
                            <w:r>
                              <w:rPr>
                                <w:noProof/>
                                <w:webHidden/>
                              </w:rPr>
                              <w:fldChar w:fldCharType="separate"/>
                            </w:r>
                            <w:r>
                              <w:rPr>
                                <w:noProof/>
                                <w:webHidden/>
                              </w:rPr>
                              <w:t>15</w:t>
                            </w:r>
                            <w:r>
                              <w:rPr>
                                <w:noProof/>
                                <w:webHidden/>
                              </w:rPr>
                              <w:fldChar w:fldCharType="end"/>
                            </w:r>
                          </w:hyperlink>
                        </w:p>
                        <w:p w14:paraId="0611ED99" w14:textId="6E5FDD69" w:rsidR="001E26EE" w:rsidRDefault="001E26EE">
                          <w:pPr>
                            <w:pStyle w:val="TOC2"/>
                            <w:tabs>
                              <w:tab w:val="right" w:leader="dot" w:pos="9350"/>
                            </w:tabs>
                            <w:rPr>
                              <w:rFonts w:cstheme="minorBidi"/>
                              <w:smallCaps w:val="0"/>
                              <w:noProof/>
                              <w:kern w:val="2"/>
                              <w:sz w:val="24"/>
                              <w:szCs w:val="24"/>
                              <w14:ligatures w14:val="standardContextual"/>
                            </w:rPr>
                          </w:pPr>
                          <w:hyperlink w:anchor="_Toc216855125" w:history="1">
                            <w:r w:rsidRPr="00353A10">
                              <w:rPr>
                                <w:rStyle w:val="Hyperlink"/>
                                <w:b/>
                                <w:noProof/>
                              </w:rPr>
                              <w:t>Counseling Center</w:t>
                            </w:r>
                            <w:r>
                              <w:rPr>
                                <w:noProof/>
                                <w:webHidden/>
                              </w:rPr>
                              <w:tab/>
                            </w:r>
                            <w:r>
                              <w:rPr>
                                <w:noProof/>
                                <w:webHidden/>
                              </w:rPr>
                              <w:fldChar w:fldCharType="begin"/>
                            </w:r>
                            <w:r>
                              <w:rPr>
                                <w:noProof/>
                                <w:webHidden/>
                              </w:rPr>
                              <w:instrText xml:space="preserve"> PAGEREF _Toc216855125 \h </w:instrText>
                            </w:r>
                            <w:r>
                              <w:rPr>
                                <w:noProof/>
                                <w:webHidden/>
                              </w:rPr>
                            </w:r>
                            <w:r>
                              <w:rPr>
                                <w:noProof/>
                                <w:webHidden/>
                              </w:rPr>
                              <w:fldChar w:fldCharType="separate"/>
                            </w:r>
                            <w:r>
                              <w:rPr>
                                <w:noProof/>
                                <w:webHidden/>
                              </w:rPr>
                              <w:t>16</w:t>
                            </w:r>
                            <w:r>
                              <w:rPr>
                                <w:noProof/>
                                <w:webHidden/>
                              </w:rPr>
                              <w:fldChar w:fldCharType="end"/>
                            </w:r>
                          </w:hyperlink>
                        </w:p>
                        <w:p w14:paraId="78D4A8E5" w14:textId="06902ABE" w:rsidR="001E26EE" w:rsidRDefault="001E26EE">
                          <w:pPr>
                            <w:pStyle w:val="TOC2"/>
                            <w:tabs>
                              <w:tab w:val="right" w:leader="dot" w:pos="9350"/>
                            </w:tabs>
                            <w:rPr>
                              <w:rFonts w:cstheme="minorBidi"/>
                              <w:smallCaps w:val="0"/>
                              <w:noProof/>
                              <w:kern w:val="2"/>
                              <w:sz w:val="24"/>
                              <w:szCs w:val="24"/>
                              <w14:ligatures w14:val="standardContextual"/>
                            </w:rPr>
                          </w:pPr>
                          <w:hyperlink w:anchor="_Toc216855126" w:history="1">
                            <w:r w:rsidRPr="00353A10">
                              <w:rPr>
                                <w:rStyle w:val="Hyperlink"/>
                                <w:b/>
                                <w:noProof/>
                              </w:rPr>
                              <w:t>Additional Campus Resources</w:t>
                            </w:r>
                            <w:r>
                              <w:rPr>
                                <w:noProof/>
                                <w:webHidden/>
                              </w:rPr>
                              <w:tab/>
                            </w:r>
                            <w:r>
                              <w:rPr>
                                <w:noProof/>
                                <w:webHidden/>
                              </w:rPr>
                              <w:fldChar w:fldCharType="begin"/>
                            </w:r>
                            <w:r>
                              <w:rPr>
                                <w:noProof/>
                                <w:webHidden/>
                              </w:rPr>
                              <w:instrText xml:space="preserve"> PAGEREF _Toc216855126 \h </w:instrText>
                            </w:r>
                            <w:r>
                              <w:rPr>
                                <w:noProof/>
                                <w:webHidden/>
                              </w:rPr>
                            </w:r>
                            <w:r>
                              <w:rPr>
                                <w:noProof/>
                                <w:webHidden/>
                              </w:rPr>
                              <w:fldChar w:fldCharType="separate"/>
                            </w:r>
                            <w:r>
                              <w:rPr>
                                <w:noProof/>
                                <w:webHidden/>
                              </w:rPr>
                              <w:t>16</w:t>
                            </w:r>
                            <w:r>
                              <w:rPr>
                                <w:noProof/>
                                <w:webHidden/>
                              </w:rPr>
                              <w:fldChar w:fldCharType="end"/>
                            </w:r>
                          </w:hyperlink>
                        </w:p>
                        <w:p w14:paraId="116060BD" w14:textId="043CDA3E"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27" w:history="1">
                            <w:r w:rsidRPr="00353A10">
                              <w:rPr>
                                <w:rStyle w:val="Hyperlink"/>
                                <w:noProof/>
                              </w:rPr>
                              <w:t>Privacy Policies</w:t>
                            </w:r>
                            <w:r>
                              <w:rPr>
                                <w:noProof/>
                                <w:webHidden/>
                              </w:rPr>
                              <w:tab/>
                            </w:r>
                            <w:r>
                              <w:rPr>
                                <w:noProof/>
                                <w:webHidden/>
                              </w:rPr>
                              <w:fldChar w:fldCharType="begin"/>
                            </w:r>
                            <w:r>
                              <w:rPr>
                                <w:noProof/>
                                <w:webHidden/>
                              </w:rPr>
                              <w:instrText xml:space="preserve"> PAGEREF _Toc216855127 \h </w:instrText>
                            </w:r>
                            <w:r>
                              <w:rPr>
                                <w:noProof/>
                                <w:webHidden/>
                              </w:rPr>
                            </w:r>
                            <w:r>
                              <w:rPr>
                                <w:noProof/>
                                <w:webHidden/>
                              </w:rPr>
                              <w:fldChar w:fldCharType="separate"/>
                            </w:r>
                            <w:r>
                              <w:rPr>
                                <w:noProof/>
                                <w:webHidden/>
                              </w:rPr>
                              <w:t>17</w:t>
                            </w:r>
                            <w:r>
                              <w:rPr>
                                <w:noProof/>
                                <w:webHidden/>
                              </w:rPr>
                              <w:fldChar w:fldCharType="end"/>
                            </w:r>
                          </w:hyperlink>
                        </w:p>
                        <w:p w14:paraId="396BFCC4" w14:textId="1B3B0FE6" w:rsidR="001E26EE" w:rsidRDefault="001E26EE">
                          <w:pPr>
                            <w:pStyle w:val="TOC1"/>
                            <w:tabs>
                              <w:tab w:val="right" w:leader="dot" w:pos="9350"/>
                            </w:tabs>
                            <w:rPr>
                              <w:rFonts w:cstheme="minorBidi"/>
                              <w:b w:val="0"/>
                              <w:bCs w:val="0"/>
                              <w:caps w:val="0"/>
                              <w:noProof/>
                              <w:kern w:val="2"/>
                              <w:sz w:val="24"/>
                              <w:szCs w:val="24"/>
                              <w14:ligatures w14:val="standardContextual"/>
                            </w:rPr>
                          </w:pPr>
                          <w:hyperlink w:anchor="_Toc216855128" w:history="1">
                            <w:r w:rsidRPr="00353A10">
                              <w:rPr>
                                <w:rStyle w:val="Hyperlink"/>
                                <w:noProof/>
                              </w:rPr>
                              <w:t>Accessibility Policies</w:t>
                            </w:r>
                            <w:r>
                              <w:rPr>
                                <w:noProof/>
                                <w:webHidden/>
                              </w:rPr>
                              <w:tab/>
                            </w:r>
                            <w:r>
                              <w:rPr>
                                <w:noProof/>
                                <w:webHidden/>
                              </w:rPr>
                              <w:fldChar w:fldCharType="begin"/>
                            </w:r>
                            <w:r>
                              <w:rPr>
                                <w:noProof/>
                                <w:webHidden/>
                              </w:rPr>
                              <w:instrText xml:space="preserve"> PAGEREF _Toc216855128 \h </w:instrText>
                            </w:r>
                            <w:r>
                              <w:rPr>
                                <w:noProof/>
                                <w:webHidden/>
                              </w:rPr>
                            </w:r>
                            <w:r>
                              <w:rPr>
                                <w:noProof/>
                                <w:webHidden/>
                              </w:rPr>
                              <w:fldChar w:fldCharType="separate"/>
                            </w:r>
                            <w:r>
                              <w:rPr>
                                <w:noProof/>
                                <w:webHidden/>
                              </w:rPr>
                              <w:t>17</w:t>
                            </w:r>
                            <w:r>
                              <w:rPr>
                                <w:noProof/>
                                <w:webHidden/>
                              </w:rPr>
                              <w:fldChar w:fldCharType="end"/>
                            </w:r>
                          </w:hyperlink>
                        </w:p>
                        <w:p w14:paraId="2CF6FFC0" w14:textId="43DDBCE7" w:rsidR="001E26EE" w:rsidRDefault="001E26EE">
                          <w:r>
                            <w:rPr>
                              <w:b/>
                              <w:bCs/>
                              <w:noProof/>
                            </w:rPr>
                            <w:fldChar w:fldCharType="end"/>
                          </w:r>
                        </w:p>
                      </w:sdtContent>
                    </w:sdt>
                    <w:p w14:paraId="4EE996F6" w14:textId="6999E441" w:rsidR="00614AFD" w:rsidRDefault="00614AFD"/>
                    <w:p w14:paraId="030D0713" w14:textId="1DCF1CFE" w:rsidR="00AD7644" w:rsidRDefault="00AD7644"/>
                    <w:p w14:paraId="54F13714" w14:textId="72209344" w:rsidR="00964473" w:rsidRDefault="00964473"/>
                    <w:p w14:paraId="163DD770" w14:textId="77777777" w:rsidR="00810D8F" w:rsidRPr="00090565" w:rsidRDefault="00810D8F">
                      <w:pPr>
                        <w:rPr>
                          <w:sz w:val="18"/>
                          <w:szCs w:val="18"/>
                        </w:rPr>
                      </w:pPr>
                    </w:p>
                    <w:p w14:paraId="5D7EA9F8" w14:textId="77777777" w:rsidR="005D3D5A" w:rsidRPr="00090565" w:rsidRDefault="005D3D5A">
                      <w:pPr>
                        <w:rPr>
                          <w:sz w:val="18"/>
                          <w:szCs w:val="18"/>
                        </w:rPr>
                      </w:pPr>
                    </w:p>
                    <w:p w14:paraId="5F4B7778" w14:textId="77777777" w:rsidR="003872C2" w:rsidRPr="00090565" w:rsidRDefault="003872C2">
                      <w:pPr>
                        <w:rPr>
                          <w:sz w:val="18"/>
                          <w:szCs w:val="18"/>
                        </w:rPr>
                      </w:pPr>
                    </w:p>
                    <w:p w14:paraId="6D331168" w14:textId="77777777" w:rsidR="00305EFD" w:rsidRPr="00090565" w:rsidRDefault="00305EFD">
                      <w:pPr>
                        <w:rPr>
                          <w:sz w:val="18"/>
                          <w:szCs w:val="18"/>
                        </w:rPr>
                      </w:pPr>
                    </w:p>
                    <w:p w14:paraId="5B2FA250" w14:textId="77777777" w:rsidR="002F3F14" w:rsidRPr="00090565" w:rsidRDefault="002F3F14">
                      <w:pPr>
                        <w:rPr>
                          <w:sz w:val="18"/>
                          <w:szCs w:val="18"/>
                        </w:rPr>
                      </w:pPr>
                    </w:p>
                    <w:p w14:paraId="4D72C7AE" w14:textId="77777777" w:rsidR="00164CDB" w:rsidRPr="00090565" w:rsidRDefault="00164CDB">
                      <w:pPr>
                        <w:rPr>
                          <w:sz w:val="18"/>
                          <w:szCs w:val="18"/>
                        </w:rPr>
                      </w:pPr>
                    </w:p>
                    <w:p w14:paraId="47633846" w14:textId="77777777" w:rsidR="007C4A37" w:rsidRPr="00090565" w:rsidRDefault="007C4A37">
                      <w:pPr>
                        <w:rPr>
                          <w:sz w:val="18"/>
                          <w:szCs w:val="18"/>
                        </w:rPr>
                      </w:pPr>
                    </w:p>
                    <w:p w14:paraId="4472BC02" w14:textId="77777777" w:rsidR="006F788E" w:rsidRPr="00090565" w:rsidRDefault="006F788E">
                      <w:pPr>
                        <w:rPr>
                          <w:sz w:val="18"/>
                          <w:szCs w:val="18"/>
                        </w:rPr>
                      </w:pPr>
                    </w:p>
                    <w:p w14:paraId="00A365C2" w14:textId="77777777" w:rsidR="00035ABF" w:rsidRPr="00090565" w:rsidRDefault="00035ABF">
                      <w:pPr>
                        <w:rPr>
                          <w:sz w:val="18"/>
                          <w:szCs w:val="18"/>
                        </w:rPr>
                      </w:pPr>
                    </w:p>
                    <w:p w14:paraId="17836C77" w14:textId="77777777" w:rsidR="00CE4454" w:rsidRPr="00090565" w:rsidRDefault="00CE4454">
                      <w:pPr>
                        <w:rPr>
                          <w:sz w:val="18"/>
                          <w:szCs w:val="18"/>
                        </w:rPr>
                      </w:pPr>
                    </w:p>
                    <w:p w14:paraId="27E4D26C" w14:textId="77777777" w:rsidR="001B6253" w:rsidRPr="00090565" w:rsidRDefault="001B6253">
                      <w:pPr>
                        <w:rPr>
                          <w:sz w:val="18"/>
                          <w:szCs w:val="18"/>
                        </w:rPr>
                      </w:pPr>
                    </w:p>
                    <w:p w14:paraId="10693944" w14:textId="77777777" w:rsidR="00211F9D" w:rsidRPr="00090565" w:rsidRDefault="00211F9D" w:rsidP="00211F9D">
                      <w:pPr>
                        <w:rPr>
                          <w:sz w:val="18"/>
                          <w:szCs w:val="18"/>
                        </w:rPr>
                      </w:pPr>
                    </w:p>
                    <w:p w14:paraId="2FC68E21" w14:textId="77777777" w:rsidR="00211F9D" w:rsidRPr="00090565" w:rsidRDefault="00211F9D" w:rsidP="00211F9D">
                      <w:pPr>
                        <w:rPr>
                          <w:sz w:val="18"/>
                          <w:szCs w:val="18"/>
                        </w:rPr>
                      </w:pPr>
                    </w:p>
                    <w:p w14:paraId="6F474E75" w14:textId="77777777" w:rsidR="00211F9D" w:rsidRPr="00090565" w:rsidRDefault="00211F9D" w:rsidP="00211F9D">
                      <w:pPr>
                        <w:rPr>
                          <w:sz w:val="18"/>
                          <w:szCs w:val="18"/>
                        </w:rPr>
                      </w:pPr>
                    </w:p>
                  </w:txbxContent>
                </v:textbox>
                <w10:wrap type="square" anchorx="margin" anchory="margin"/>
              </v:shape>
            </w:pict>
          </mc:Fallback>
        </mc:AlternateContent>
      </w:r>
      <w:r w:rsidR="0073254E" w:rsidRPr="00211F9D">
        <w:rPr>
          <w:b/>
        </w:rPr>
        <w:t>CS</w:t>
      </w:r>
      <w:r w:rsidR="004D52D2" w:rsidRPr="00211F9D">
        <w:rPr>
          <w:b/>
        </w:rPr>
        <w:t>&amp;</w:t>
      </w:r>
      <w:r w:rsidR="0073254E" w:rsidRPr="00211F9D">
        <w:rPr>
          <w:b/>
        </w:rPr>
        <w:t xml:space="preserve"> 14</w:t>
      </w:r>
      <w:r w:rsidR="00BE4BA8" w:rsidRPr="00211F9D">
        <w:rPr>
          <w:b/>
        </w:rPr>
        <w:t xml:space="preserve">1: </w:t>
      </w:r>
      <w:r w:rsidR="0073254E" w:rsidRPr="00211F9D">
        <w:rPr>
          <w:b/>
        </w:rPr>
        <w:t>Computer Science I (Java)</w:t>
      </w:r>
    </w:p>
    <w:p w14:paraId="1CD5F68C" w14:textId="32E9B48A" w:rsidR="00C357FE" w:rsidRPr="00C357FE" w:rsidRDefault="00BB16BA" w:rsidP="00BB0B64">
      <w:pPr>
        <w:spacing w:after="0"/>
        <w:rPr>
          <w:rFonts w:ascii="Andale Mono" w:hAnsi="Andale Mono"/>
          <w:b/>
        </w:rPr>
      </w:pPr>
      <w:bookmarkStart w:id="0" w:name="_Toc510520680"/>
      <w:bookmarkStart w:id="1" w:name="_Toc510520751"/>
      <w:bookmarkStart w:id="2" w:name="_Toc510520853"/>
      <w:bookmarkStart w:id="3" w:name="_Toc524333827"/>
      <w:bookmarkStart w:id="4" w:name="_Toc524333867"/>
      <w:bookmarkStart w:id="5" w:name="_Toc524333999"/>
      <w:bookmarkStart w:id="6" w:name="_Toc524353174"/>
      <w:r>
        <w:rPr>
          <w:rFonts w:ascii="Andale Mono" w:hAnsi="Andale Mono"/>
          <w:b/>
        </w:rPr>
        <w:t>Winter</w:t>
      </w:r>
      <w:r w:rsidR="003E5179">
        <w:rPr>
          <w:rFonts w:ascii="Andale Mono" w:hAnsi="Andale Mono"/>
          <w:b/>
        </w:rPr>
        <w:t xml:space="preserve"> 202</w:t>
      </w:r>
      <w:r>
        <w:rPr>
          <w:rFonts w:ascii="Andale Mono" w:hAnsi="Andale Mono"/>
          <w:b/>
        </w:rPr>
        <w:t>6</w:t>
      </w:r>
      <w:r w:rsidR="003E5179">
        <w:rPr>
          <w:rFonts w:ascii="Andale Mono" w:hAnsi="Andale Mono"/>
          <w:b/>
        </w:rPr>
        <w:t xml:space="preserve"> Quarter</w:t>
      </w:r>
      <w:r w:rsidR="00AD7644">
        <w:rPr>
          <w:rFonts w:ascii="Andale Mono" w:hAnsi="Andale Mono"/>
          <w:b/>
        </w:rPr>
        <w:t xml:space="preserve"> – Hybrid course</w:t>
      </w:r>
    </w:p>
    <w:p w14:paraId="5760116E" w14:textId="77777777" w:rsidR="00BE4BA8" w:rsidRPr="00013847" w:rsidRDefault="00BE4BA8" w:rsidP="00957123">
      <w:pPr>
        <w:pStyle w:val="Heading1"/>
        <w:jc w:val="both"/>
        <w:rPr>
          <w:b/>
        </w:rPr>
      </w:pPr>
      <w:bookmarkStart w:id="7" w:name="_Toc17727686"/>
      <w:bookmarkStart w:id="8" w:name="_Toc17729798"/>
      <w:bookmarkStart w:id="9" w:name="_Toc17730036"/>
      <w:bookmarkStart w:id="10" w:name="_Toc29034223"/>
      <w:bookmarkStart w:id="11" w:name="_Toc29034495"/>
      <w:bookmarkStart w:id="12" w:name="_Toc91059876"/>
      <w:bookmarkStart w:id="13" w:name="_Toc127028289"/>
      <w:bookmarkStart w:id="14" w:name="_Toc127028733"/>
      <w:bookmarkStart w:id="15" w:name="_Toc127028780"/>
      <w:bookmarkStart w:id="16" w:name="_Toc127028854"/>
      <w:bookmarkStart w:id="17" w:name="_Toc186900434"/>
      <w:bookmarkStart w:id="18" w:name="_Toc186900923"/>
      <w:bookmarkStart w:id="19" w:name="_Toc209167866"/>
      <w:bookmarkStart w:id="20" w:name="_Toc209167894"/>
      <w:bookmarkStart w:id="21" w:name="_Toc216855101"/>
      <w:r w:rsidRPr="00013847">
        <w:rPr>
          <w:b/>
        </w:rPr>
        <w:t>Course Details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tbl>
      <w:tblPr>
        <w:tblpPr w:leftFromText="180" w:rightFromText="180" w:vertAnchor="text" w:tblpX="-118" w:tblpY="1"/>
        <w:tblOverlap w:val="never"/>
        <w:tblW w:w="0" w:type="auto"/>
        <w:tblBorders>
          <w:top w:val="nil"/>
          <w:left w:val="nil"/>
          <w:right w:val="nil"/>
        </w:tblBorders>
        <w:tblLayout w:type="fixed"/>
        <w:tblLook w:val="0000" w:firstRow="0" w:lastRow="0" w:firstColumn="0" w:lastColumn="0" w:noHBand="0" w:noVBand="0"/>
      </w:tblPr>
      <w:tblGrid>
        <w:gridCol w:w="1250"/>
        <w:gridCol w:w="5130"/>
      </w:tblGrid>
      <w:tr w:rsidR="00625A42" w:rsidRPr="002326FF" w14:paraId="4F27ED8B" w14:textId="77777777" w:rsidTr="002B6656">
        <w:tc>
          <w:tcPr>
            <w:tcW w:w="1250" w:type="dxa"/>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20252BF1" w14:textId="77777777" w:rsidR="00625A42" w:rsidRPr="00BE4BA8" w:rsidRDefault="00625A42" w:rsidP="002B6656">
            <w:pPr>
              <w:spacing w:after="0"/>
              <w:rPr>
                <w:b/>
                <w:bCs/>
                <w:sz w:val="28"/>
                <w:szCs w:val="28"/>
              </w:rPr>
            </w:pPr>
            <w:r w:rsidRPr="00C357FE">
              <w:rPr>
                <w:b/>
                <w:bCs/>
                <w:sz w:val="24"/>
                <w:szCs w:val="24"/>
              </w:rPr>
              <w:t>Instructor</w:t>
            </w:r>
          </w:p>
        </w:tc>
        <w:tc>
          <w:tcPr>
            <w:tcW w:w="5130" w:type="dxa"/>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4D13739F" w14:textId="77777777" w:rsidR="00625A42" w:rsidRPr="00C357FE" w:rsidRDefault="00625A42" w:rsidP="002B6656">
            <w:pPr>
              <w:spacing w:after="0"/>
              <w:jc w:val="left"/>
              <w:rPr>
                <w:sz w:val="24"/>
                <w:szCs w:val="24"/>
              </w:rPr>
            </w:pPr>
            <w:r>
              <w:rPr>
                <w:sz w:val="24"/>
                <w:szCs w:val="24"/>
              </w:rPr>
              <w:t xml:space="preserve">Dr. </w:t>
            </w:r>
            <w:r w:rsidRPr="00C357FE">
              <w:rPr>
                <w:sz w:val="24"/>
                <w:szCs w:val="24"/>
              </w:rPr>
              <w:t xml:space="preserve">Crystal Hess - </w:t>
            </w:r>
            <w:hyperlink r:id="rId8" w:history="1">
              <w:r w:rsidRPr="00C357FE">
                <w:rPr>
                  <w:rStyle w:val="Hyperlink"/>
                  <w:sz w:val="24"/>
                  <w:szCs w:val="24"/>
                </w:rPr>
                <w:t>chess@shoreline.edu</w:t>
              </w:r>
            </w:hyperlink>
          </w:p>
          <w:p w14:paraId="7E478801" w14:textId="77777777" w:rsidR="00625A42" w:rsidRDefault="00625A42" w:rsidP="00625A42">
            <w:pPr>
              <w:pStyle w:val="ListParagraph"/>
              <w:numPr>
                <w:ilvl w:val="0"/>
                <w:numId w:val="14"/>
              </w:numPr>
              <w:spacing w:after="0"/>
              <w:ind w:left="360"/>
              <w:jc w:val="left"/>
              <w:rPr>
                <w:sz w:val="24"/>
                <w:szCs w:val="24"/>
              </w:rPr>
            </w:pPr>
            <w:r w:rsidRPr="00E90A9E">
              <w:rPr>
                <w:sz w:val="24"/>
                <w:szCs w:val="24"/>
              </w:rPr>
              <w:t xml:space="preserve">I prefer messages to be sent </w:t>
            </w:r>
            <w:r>
              <w:rPr>
                <w:sz w:val="24"/>
                <w:szCs w:val="24"/>
              </w:rPr>
              <w:t>via</w:t>
            </w:r>
            <w:r w:rsidRPr="00E90A9E">
              <w:rPr>
                <w:sz w:val="24"/>
                <w:szCs w:val="24"/>
              </w:rPr>
              <w:t xml:space="preserve"> Canvas</w:t>
            </w:r>
            <w:r>
              <w:rPr>
                <w:sz w:val="24"/>
                <w:szCs w:val="24"/>
              </w:rPr>
              <w:t xml:space="preserve"> Inbox</w:t>
            </w:r>
          </w:p>
          <w:p w14:paraId="19398820" w14:textId="77777777" w:rsidR="00625A42" w:rsidRPr="002326FF" w:rsidRDefault="00625A42" w:rsidP="00625A42">
            <w:pPr>
              <w:pStyle w:val="ListParagraph"/>
              <w:numPr>
                <w:ilvl w:val="0"/>
                <w:numId w:val="14"/>
              </w:numPr>
              <w:spacing w:after="0"/>
              <w:ind w:left="360"/>
              <w:jc w:val="left"/>
              <w:rPr>
                <w:sz w:val="24"/>
                <w:szCs w:val="24"/>
              </w:rPr>
            </w:pPr>
            <w:r w:rsidRPr="002326FF">
              <w:rPr>
                <w:sz w:val="24"/>
                <w:szCs w:val="24"/>
              </w:rPr>
              <w:t xml:space="preserve">Typical response time is &lt;24 hours, </w:t>
            </w:r>
            <w:r>
              <w:rPr>
                <w:sz w:val="24"/>
                <w:szCs w:val="24"/>
              </w:rPr>
              <w:br/>
            </w:r>
            <w:r w:rsidRPr="002326FF">
              <w:rPr>
                <w:sz w:val="24"/>
                <w:szCs w:val="24"/>
                <w:u w:val="single"/>
              </w:rPr>
              <w:t>this excludes weekends and holidays</w:t>
            </w:r>
          </w:p>
        </w:tc>
      </w:tr>
      <w:tr w:rsidR="00625A42" w:rsidRPr="00155D4B" w14:paraId="730A7A07" w14:textId="77777777" w:rsidTr="002B6656">
        <w:tblPrEx>
          <w:tblBorders>
            <w:top w:val="none" w:sz="0" w:space="0" w:color="auto"/>
          </w:tblBorders>
        </w:tblPrEx>
        <w:tc>
          <w:tcPr>
            <w:tcW w:w="1250" w:type="dxa"/>
            <w:tcBorders>
              <w:top w:val="single" w:sz="8" w:space="0" w:color="D7DBDF"/>
              <w:left w:val="single" w:sz="8" w:space="0" w:color="D7DBDF"/>
              <w:bottom w:val="single" w:sz="8" w:space="0" w:color="D7DBDF"/>
              <w:right w:val="single" w:sz="8" w:space="0" w:color="D7DBDF"/>
            </w:tcBorders>
            <w:shd w:val="clear" w:color="auto" w:fill="F4F6F9"/>
            <w:tcMar>
              <w:top w:w="260" w:type="nil"/>
              <w:left w:w="120" w:type="nil"/>
              <w:bottom w:w="120" w:type="nil"/>
              <w:right w:w="260" w:type="nil"/>
            </w:tcMar>
            <w:vAlign w:val="center"/>
          </w:tcPr>
          <w:p w14:paraId="49D0D6FF" w14:textId="77777777" w:rsidR="00625A42" w:rsidRPr="00BE4BA8" w:rsidRDefault="00625A42" w:rsidP="002B6656">
            <w:pPr>
              <w:spacing w:after="0"/>
              <w:rPr>
                <w:b/>
                <w:bCs/>
                <w:sz w:val="28"/>
                <w:szCs w:val="28"/>
              </w:rPr>
            </w:pPr>
            <w:r w:rsidRPr="00C357FE">
              <w:rPr>
                <w:b/>
                <w:bCs/>
                <w:sz w:val="24"/>
                <w:szCs w:val="24"/>
              </w:rPr>
              <w:t>Office Hours</w:t>
            </w:r>
          </w:p>
        </w:tc>
        <w:tc>
          <w:tcPr>
            <w:tcW w:w="5130" w:type="dxa"/>
            <w:tcBorders>
              <w:top w:val="single" w:sz="8" w:space="0" w:color="D7DBDF"/>
              <w:left w:val="single" w:sz="8" w:space="0" w:color="D7DBDF"/>
              <w:bottom w:val="single" w:sz="8" w:space="0" w:color="D7DBDF"/>
              <w:right w:val="single" w:sz="8" w:space="0" w:color="D7DBDF"/>
            </w:tcBorders>
            <w:shd w:val="clear" w:color="auto" w:fill="F4F6F9"/>
            <w:tcMar>
              <w:top w:w="260" w:type="nil"/>
              <w:left w:w="120" w:type="nil"/>
              <w:bottom w:w="120" w:type="nil"/>
              <w:right w:w="260" w:type="nil"/>
            </w:tcMar>
            <w:vAlign w:val="center"/>
          </w:tcPr>
          <w:p w14:paraId="26A6749A" w14:textId="77777777" w:rsidR="00432624" w:rsidRPr="00432624" w:rsidRDefault="00432624" w:rsidP="00432624">
            <w:pPr>
              <w:pStyle w:val="ListParagraph"/>
              <w:numPr>
                <w:ilvl w:val="0"/>
                <w:numId w:val="14"/>
              </w:numPr>
              <w:spacing w:after="0"/>
              <w:ind w:left="360"/>
              <w:jc w:val="left"/>
              <w:rPr>
                <w:sz w:val="24"/>
                <w:szCs w:val="24"/>
              </w:rPr>
            </w:pPr>
            <w:r w:rsidRPr="00432624">
              <w:rPr>
                <w:sz w:val="24"/>
                <w:szCs w:val="24"/>
              </w:rPr>
              <w:t>Mondays 2-3 PM (zoom, zoom.us/my/</w:t>
            </w:r>
            <w:proofErr w:type="gramStart"/>
            <w:r w:rsidRPr="00432624">
              <w:rPr>
                <w:sz w:val="24"/>
                <w:szCs w:val="24"/>
              </w:rPr>
              <w:t>chess )</w:t>
            </w:r>
            <w:proofErr w:type="gramEnd"/>
          </w:p>
          <w:p w14:paraId="682BCAA8" w14:textId="603F46FE" w:rsidR="00625A42" w:rsidRPr="002B5FD3" w:rsidRDefault="00432624" w:rsidP="002B5FD3">
            <w:pPr>
              <w:pStyle w:val="ListParagraph"/>
              <w:numPr>
                <w:ilvl w:val="0"/>
                <w:numId w:val="14"/>
              </w:numPr>
              <w:spacing w:after="0"/>
              <w:ind w:left="360"/>
              <w:jc w:val="left"/>
              <w:rPr>
                <w:sz w:val="24"/>
                <w:szCs w:val="24"/>
              </w:rPr>
            </w:pPr>
            <w:r w:rsidRPr="00432624">
              <w:rPr>
                <w:sz w:val="24"/>
                <w:szCs w:val="24"/>
              </w:rPr>
              <w:t>Tuesdays and Thursdays 11:30 AM - 12:30 PM (campus, 1308)</w:t>
            </w:r>
          </w:p>
        </w:tc>
      </w:tr>
      <w:tr w:rsidR="00432624" w:rsidRPr="00155D4B" w14:paraId="0D1E0150" w14:textId="77777777" w:rsidTr="002B6656">
        <w:tblPrEx>
          <w:tblBorders>
            <w:top w:val="none" w:sz="0" w:space="0" w:color="auto"/>
          </w:tblBorders>
        </w:tblPrEx>
        <w:tc>
          <w:tcPr>
            <w:tcW w:w="1250" w:type="dxa"/>
            <w:tcBorders>
              <w:top w:val="single" w:sz="8" w:space="0" w:color="D7DBDF"/>
              <w:left w:val="single" w:sz="8" w:space="0" w:color="D7DBDF"/>
              <w:bottom w:val="single" w:sz="8" w:space="0" w:color="D7DBDF"/>
              <w:right w:val="single" w:sz="8" w:space="0" w:color="D7DBDF"/>
            </w:tcBorders>
            <w:shd w:val="clear" w:color="auto" w:fill="F4F6F9"/>
            <w:tcMar>
              <w:top w:w="260" w:type="nil"/>
              <w:left w:w="120" w:type="nil"/>
              <w:bottom w:w="120" w:type="nil"/>
              <w:right w:w="260" w:type="nil"/>
            </w:tcMar>
            <w:vAlign w:val="center"/>
          </w:tcPr>
          <w:p w14:paraId="2CD41EE0" w14:textId="4C605722" w:rsidR="00432624" w:rsidRPr="00C357FE" w:rsidRDefault="00432624" w:rsidP="002B6656">
            <w:pPr>
              <w:spacing w:after="0"/>
              <w:rPr>
                <w:b/>
                <w:bCs/>
                <w:sz w:val="24"/>
                <w:szCs w:val="24"/>
              </w:rPr>
            </w:pPr>
            <w:r>
              <w:rPr>
                <w:b/>
                <w:bCs/>
                <w:sz w:val="24"/>
                <w:szCs w:val="24"/>
              </w:rPr>
              <w:t>FREE Tutoring</w:t>
            </w:r>
          </w:p>
        </w:tc>
        <w:tc>
          <w:tcPr>
            <w:tcW w:w="5130" w:type="dxa"/>
            <w:tcBorders>
              <w:top w:val="single" w:sz="8" w:space="0" w:color="D7DBDF"/>
              <w:left w:val="single" w:sz="8" w:space="0" w:color="D7DBDF"/>
              <w:bottom w:val="single" w:sz="8" w:space="0" w:color="D7DBDF"/>
              <w:right w:val="single" w:sz="8" w:space="0" w:color="D7DBDF"/>
            </w:tcBorders>
            <w:shd w:val="clear" w:color="auto" w:fill="F4F6F9"/>
            <w:tcMar>
              <w:top w:w="260" w:type="nil"/>
              <w:left w:w="120" w:type="nil"/>
              <w:bottom w:w="120" w:type="nil"/>
              <w:right w:w="260" w:type="nil"/>
            </w:tcMar>
            <w:vAlign w:val="center"/>
          </w:tcPr>
          <w:p w14:paraId="60B14E84" w14:textId="36947146" w:rsidR="00432624" w:rsidRPr="00432624" w:rsidRDefault="00432624" w:rsidP="00432624">
            <w:pPr>
              <w:pStyle w:val="ListParagraph"/>
              <w:numPr>
                <w:ilvl w:val="0"/>
                <w:numId w:val="14"/>
              </w:numPr>
              <w:spacing w:after="0"/>
              <w:ind w:left="360"/>
              <w:jc w:val="left"/>
              <w:rPr>
                <w:sz w:val="24"/>
                <w:szCs w:val="24"/>
              </w:rPr>
            </w:pPr>
            <w:r w:rsidRPr="00432624">
              <w:rPr>
                <w:sz w:val="24"/>
                <w:szCs w:val="24"/>
              </w:rPr>
              <w:t xml:space="preserve">The </w:t>
            </w:r>
            <w:hyperlink r:id="rId9" w:history="1">
              <w:r w:rsidRPr="00432624">
                <w:rPr>
                  <w:rStyle w:val="Hyperlink"/>
                  <w:sz w:val="24"/>
                  <w:szCs w:val="24"/>
                </w:rPr>
                <w:t>Student Learning Center</w:t>
              </w:r>
            </w:hyperlink>
            <w:r w:rsidRPr="00432624">
              <w:rPr>
                <w:sz w:val="24"/>
                <w:szCs w:val="24"/>
              </w:rPr>
              <w:t xml:space="preserve"> provides FREE tutoring for students</w:t>
            </w:r>
          </w:p>
        </w:tc>
      </w:tr>
      <w:tr w:rsidR="00625A42" w:rsidRPr="00E95588" w14:paraId="0B8F9705" w14:textId="77777777" w:rsidTr="002B6656">
        <w:tc>
          <w:tcPr>
            <w:tcW w:w="1250" w:type="dxa"/>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73F84711" w14:textId="77777777" w:rsidR="00625A42" w:rsidRPr="00BE4BA8" w:rsidRDefault="00625A42" w:rsidP="002B6656">
            <w:pPr>
              <w:spacing w:after="0"/>
              <w:rPr>
                <w:b/>
                <w:bCs/>
                <w:sz w:val="28"/>
                <w:szCs w:val="28"/>
              </w:rPr>
            </w:pPr>
            <w:r w:rsidRPr="00C357FE">
              <w:rPr>
                <w:b/>
                <w:bCs/>
                <w:sz w:val="24"/>
                <w:szCs w:val="24"/>
              </w:rPr>
              <w:t>Class Hours</w:t>
            </w:r>
          </w:p>
        </w:tc>
        <w:tc>
          <w:tcPr>
            <w:tcW w:w="5130" w:type="dxa"/>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16CB4001" w14:textId="77777777" w:rsidR="00625A42" w:rsidRPr="007E0554" w:rsidRDefault="00625A42" w:rsidP="00625A42">
            <w:pPr>
              <w:pStyle w:val="ListParagraph"/>
              <w:numPr>
                <w:ilvl w:val="0"/>
                <w:numId w:val="18"/>
              </w:numPr>
              <w:spacing w:after="0"/>
              <w:jc w:val="left"/>
              <w:rPr>
                <w:sz w:val="24"/>
                <w:szCs w:val="24"/>
              </w:rPr>
            </w:pPr>
            <w:r w:rsidRPr="007E0554">
              <w:rPr>
                <w:sz w:val="24"/>
                <w:szCs w:val="24"/>
              </w:rPr>
              <w:t xml:space="preserve">Online Material + </w:t>
            </w:r>
          </w:p>
          <w:p w14:paraId="0E631E57" w14:textId="4BCCDD22" w:rsidR="00625A42" w:rsidRPr="00E95588" w:rsidRDefault="00432624" w:rsidP="00625A42">
            <w:pPr>
              <w:pStyle w:val="ListParagraph"/>
              <w:numPr>
                <w:ilvl w:val="0"/>
                <w:numId w:val="18"/>
              </w:numPr>
              <w:spacing w:after="0"/>
              <w:jc w:val="left"/>
              <w:rPr>
                <w:b/>
                <w:bCs/>
                <w:sz w:val="24"/>
                <w:szCs w:val="24"/>
              </w:rPr>
            </w:pPr>
            <w:r>
              <w:rPr>
                <w:b/>
                <w:bCs/>
                <w:sz w:val="24"/>
                <w:szCs w:val="24"/>
              </w:rPr>
              <w:t>Tuesdays</w:t>
            </w:r>
            <w:r w:rsidR="00625A42">
              <w:rPr>
                <w:b/>
                <w:bCs/>
                <w:sz w:val="24"/>
                <w:szCs w:val="24"/>
              </w:rPr>
              <w:t xml:space="preserve"> and </w:t>
            </w:r>
            <w:r>
              <w:rPr>
                <w:b/>
                <w:bCs/>
                <w:sz w:val="24"/>
                <w:szCs w:val="24"/>
              </w:rPr>
              <w:t>Thursdays</w:t>
            </w:r>
            <w:r w:rsidR="00625A42">
              <w:rPr>
                <w:b/>
                <w:bCs/>
                <w:sz w:val="24"/>
                <w:szCs w:val="24"/>
              </w:rPr>
              <w:t xml:space="preserve"> 12:30 – 2:30 PM </w:t>
            </w:r>
            <w:r>
              <w:rPr>
                <w:b/>
                <w:bCs/>
                <w:sz w:val="24"/>
                <w:szCs w:val="24"/>
              </w:rPr>
              <w:br/>
            </w:r>
            <w:r w:rsidR="00625A42">
              <w:rPr>
                <w:b/>
                <w:bCs/>
                <w:sz w:val="24"/>
                <w:szCs w:val="24"/>
              </w:rPr>
              <w:t>in Computer Lab 1308</w:t>
            </w:r>
          </w:p>
        </w:tc>
      </w:tr>
      <w:tr w:rsidR="00625A42" w:rsidRPr="00B91F06" w14:paraId="152E7370" w14:textId="77777777" w:rsidTr="002B6656">
        <w:tc>
          <w:tcPr>
            <w:tcW w:w="1250" w:type="dxa"/>
            <w:tcBorders>
              <w:top w:val="single" w:sz="8" w:space="0" w:color="D7DBDF"/>
              <w:left w:val="single" w:sz="8" w:space="0" w:color="D7DBDF"/>
              <w:bottom w:val="single" w:sz="8" w:space="0" w:color="D7DBDF"/>
              <w:right w:val="single" w:sz="8" w:space="0" w:color="D7DBDF"/>
            </w:tcBorders>
            <w:shd w:val="clear" w:color="auto" w:fill="F4F7FA"/>
            <w:tcMar>
              <w:top w:w="260" w:type="nil"/>
              <w:left w:w="120" w:type="nil"/>
              <w:bottom w:w="120" w:type="nil"/>
              <w:right w:w="260" w:type="nil"/>
            </w:tcMar>
            <w:vAlign w:val="center"/>
          </w:tcPr>
          <w:p w14:paraId="1EA16320" w14:textId="77777777" w:rsidR="00625A42" w:rsidRPr="00C357FE" w:rsidRDefault="00625A42" w:rsidP="002B6656">
            <w:pPr>
              <w:spacing w:after="0"/>
              <w:rPr>
                <w:b/>
                <w:bCs/>
                <w:sz w:val="24"/>
                <w:szCs w:val="24"/>
              </w:rPr>
            </w:pPr>
            <w:r>
              <w:rPr>
                <w:b/>
                <w:bCs/>
                <w:sz w:val="24"/>
                <w:szCs w:val="24"/>
              </w:rPr>
              <w:t>Finals Time Slot</w:t>
            </w:r>
          </w:p>
        </w:tc>
        <w:tc>
          <w:tcPr>
            <w:tcW w:w="5130" w:type="dxa"/>
            <w:tcBorders>
              <w:top w:val="single" w:sz="8" w:space="0" w:color="D7DBDF"/>
              <w:left w:val="single" w:sz="8" w:space="0" w:color="D7DBDF"/>
              <w:bottom w:val="single" w:sz="8" w:space="0" w:color="D7DBDF"/>
              <w:right w:val="single" w:sz="8" w:space="0" w:color="D7DBDF"/>
            </w:tcBorders>
            <w:shd w:val="clear" w:color="auto" w:fill="F4F7FA"/>
            <w:tcMar>
              <w:top w:w="260" w:type="nil"/>
              <w:left w:w="120" w:type="nil"/>
              <w:bottom w:w="120" w:type="nil"/>
              <w:right w:w="260" w:type="nil"/>
            </w:tcMar>
            <w:vAlign w:val="center"/>
          </w:tcPr>
          <w:p w14:paraId="05A7EF60" w14:textId="77777777" w:rsidR="00432624" w:rsidRPr="00432624" w:rsidRDefault="00432624" w:rsidP="00432624">
            <w:pPr>
              <w:pStyle w:val="ListParagraph"/>
              <w:numPr>
                <w:ilvl w:val="0"/>
                <w:numId w:val="18"/>
              </w:numPr>
              <w:rPr>
                <w:b/>
                <w:sz w:val="24"/>
                <w:szCs w:val="24"/>
              </w:rPr>
            </w:pPr>
            <w:r w:rsidRPr="00432624">
              <w:rPr>
                <w:b/>
                <w:sz w:val="24"/>
                <w:szCs w:val="24"/>
              </w:rPr>
              <w:t>Thursday, March 19, 11:30 AM in lab 1308</w:t>
            </w:r>
          </w:p>
          <w:p w14:paraId="1AB4625E" w14:textId="272E2281" w:rsidR="00625A42" w:rsidRPr="00B91F06" w:rsidRDefault="00625A42" w:rsidP="00625A42">
            <w:pPr>
              <w:pStyle w:val="ListParagraph"/>
              <w:numPr>
                <w:ilvl w:val="0"/>
                <w:numId w:val="18"/>
              </w:numPr>
              <w:spacing w:after="0"/>
              <w:jc w:val="left"/>
              <w:rPr>
                <w:sz w:val="24"/>
                <w:szCs w:val="24"/>
              </w:rPr>
            </w:pPr>
            <w:hyperlink r:id="rId10" w:tgtFrame="_blank" w:history="1">
              <w:r w:rsidRPr="00B91F06">
                <w:rPr>
                  <w:rStyle w:val="Hyperlink"/>
                  <w:sz w:val="24"/>
                  <w:szCs w:val="24"/>
                </w:rPr>
                <w:t>View your class schedule</w:t>
              </w:r>
            </w:hyperlink>
            <w:r w:rsidRPr="00B91F06">
              <w:rPr>
                <w:sz w:val="24"/>
                <w:szCs w:val="24"/>
              </w:rPr>
              <w:t> for the date, time, and location of all your final exams.</w:t>
            </w:r>
          </w:p>
        </w:tc>
      </w:tr>
    </w:tbl>
    <w:p w14:paraId="396FEC20" w14:textId="4295083C" w:rsidR="00BE4BA8" w:rsidRPr="00A4347F" w:rsidRDefault="00BB0B64" w:rsidP="00BC1FB0">
      <w:pPr>
        <w:spacing w:line="240" w:lineRule="auto"/>
        <w:rPr>
          <w:b/>
          <w:sz w:val="32"/>
          <w:szCs w:val="28"/>
        </w:rPr>
      </w:pPr>
      <w:r>
        <w:rPr>
          <w:b/>
          <w:sz w:val="32"/>
          <w:szCs w:val="28"/>
        </w:rPr>
        <w:br/>
      </w:r>
      <w:r w:rsidR="004667D6" w:rsidRPr="00A4347F">
        <w:rPr>
          <w:b/>
          <w:sz w:val="32"/>
          <w:szCs w:val="28"/>
        </w:rPr>
        <w:t>CS</w:t>
      </w:r>
      <w:r w:rsidR="004D52D2" w:rsidRPr="00A4347F">
        <w:rPr>
          <w:b/>
          <w:sz w:val="32"/>
          <w:szCs w:val="28"/>
        </w:rPr>
        <w:t xml:space="preserve">&amp; </w:t>
      </w:r>
      <w:r w:rsidR="004667D6" w:rsidRPr="00A4347F">
        <w:rPr>
          <w:b/>
          <w:sz w:val="32"/>
          <w:szCs w:val="28"/>
        </w:rPr>
        <w:t>14</w:t>
      </w:r>
      <w:r w:rsidR="00BE4BA8" w:rsidRPr="00A4347F">
        <w:rPr>
          <w:b/>
          <w:sz w:val="32"/>
          <w:szCs w:val="28"/>
        </w:rPr>
        <w:t xml:space="preserve">1 - Computer Science </w:t>
      </w:r>
      <w:r w:rsidR="004147D4" w:rsidRPr="00A4347F">
        <w:rPr>
          <w:b/>
          <w:sz w:val="32"/>
          <w:szCs w:val="28"/>
        </w:rPr>
        <w:t xml:space="preserve">I </w:t>
      </w:r>
      <w:r w:rsidR="00BE4BA8" w:rsidRPr="00A4347F">
        <w:rPr>
          <w:b/>
          <w:sz w:val="32"/>
          <w:szCs w:val="28"/>
        </w:rPr>
        <w:t>(</w:t>
      </w:r>
      <w:r w:rsidR="00BE4BA8" w:rsidRPr="00A4347F">
        <w:rPr>
          <w:b/>
          <w:bCs/>
          <w:sz w:val="32"/>
          <w:szCs w:val="28"/>
        </w:rPr>
        <w:t>5 credits</w:t>
      </w:r>
      <w:r w:rsidR="009F2054">
        <w:rPr>
          <w:b/>
          <w:bCs/>
          <w:sz w:val="32"/>
          <w:szCs w:val="28"/>
        </w:rPr>
        <w:t>)</w:t>
      </w:r>
    </w:p>
    <w:p w14:paraId="15C255EE" w14:textId="694A9DBD" w:rsidR="003D1378" w:rsidRPr="00E1477F" w:rsidRDefault="003D1378" w:rsidP="006F788E">
      <w:pPr>
        <w:rPr>
          <w:sz w:val="24"/>
          <w:szCs w:val="18"/>
        </w:rPr>
      </w:pPr>
      <w:bookmarkStart w:id="22" w:name="_Toc524333828"/>
      <w:bookmarkStart w:id="23" w:name="_Toc510520683"/>
      <w:bookmarkStart w:id="24" w:name="_Toc510520752"/>
      <w:bookmarkStart w:id="25" w:name="_Toc510520854"/>
      <w:r w:rsidRPr="00E1477F">
        <w:rPr>
          <w:sz w:val="24"/>
          <w:szCs w:val="18"/>
        </w:rPr>
        <w:t xml:space="preserve">This course will explore common computational problem-solving techniques useful to computer scientists, but also to anyone who has large data sets, repetitive processes or other needs for computation. Topics </w:t>
      </w:r>
      <w:r w:rsidR="00565911" w:rsidRPr="00E1477F">
        <w:rPr>
          <w:sz w:val="24"/>
          <w:szCs w:val="18"/>
        </w:rPr>
        <w:t>include</w:t>
      </w:r>
      <w:r w:rsidRPr="00E1477F">
        <w:rPr>
          <w:sz w:val="24"/>
          <w:szCs w:val="18"/>
        </w:rPr>
        <w:t xml:space="preserve"> fundamental programming-in-the-small abilities and concepts, including procedural programming (methods, parameters, return, values), basic control structures (sequence, if/else, for loop, while loop), file processing, arrays, and an introduction to defining objects.</w:t>
      </w:r>
      <w:bookmarkEnd w:id="22"/>
    </w:p>
    <w:p w14:paraId="5B6737D1" w14:textId="77777777" w:rsidR="00810D8F" w:rsidRPr="00E1477F" w:rsidRDefault="003D1378" w:rsidP="006F788E">
      <w:pPr>
        <w:rPr>
          <w:sz w:val="24"/>
          <w:szCs w:val="18"/>
        </w:rPr>
      </w:pPr>
      <w:bookmarkStart w:id="26" w:name="_Toc524333829"/>
      <w:r w:rsidRPr="00E1477F">
        <w:rPr>
          <w:sz w:val="24"/>
          <w:szCs w:val="18"/>
        </w:rPr>
        <w:t>Due to the amount of material and quick pace for consumption, prior programming experience is expected.</w:t>
      </w:r>
      <w:bookmarkEnd w:id="26"/>
    </w:p>
    <w:p w14:paraId="7C9F2433" w14:textId="77777777" w:rsidR="00565911" w:rsidRDefault="00565911" w:rsidP="003D1378">
      <w:pPr>
        <w:pStyle w:val="Heading2"/>
        <w:jc w:val="both"/>
        <w:rPr>
          <w:b/>
        </w:rPr>
      </w:pPr>
      <w:bookmarkStart w:id="27" w:name="_Toc524333830"/>
      <w:bookmarkStart w:id="28" w:name="_Toc524333868"/>
      <w:bookmarkStart w:id="29" w:name="_Toc524334000"/>
      <w:bookmarkStart w:id="30" w:name="_Toc524353175"/>
      <w:bookmarkStart w:id="31" w:name="_Toc17727687"/>
      <w:bookmarkStart w:id="32" w:name="_Toc17729799"/>
      <w:bookmarkStart w:id="33" w:name="_Toc17730037"/>
      <w:bookmarkStart w:id="34" w:name="_Toc29034224"/>
      <w:bookmarkStart w:id="35" w:name="_Toc29034496"/>
      <w:bookmarkStart w:id="36" w:name="_Toc91059877"/>
      <w:bookmarkStart w:id="37" w:name="_Toc127028290"/>
      <w:bookmarkStart w:id="38" w:name="_Toc127028734"/>
      <w:bookmarkStart w:id="39" w:name="_Toc127028781"/>
      <w:bookmarkStart w:id="40" w:name="_Toc127028855"/>
      <w:bookmarkStart w:id="41" w:name="_Toc186900435"/>
      <w:bookmarkStart w:id="42" w:name="_Toc186900924"/>
      <w:bookmarkStart w:id="43" w:name="_Toc209167867"/>
      <w:bookmarkStart w:id="44" w:name="_Toc209167895"/>
    </w:p>
    <w:p w14:paraId="341A7499" w14:textId="77777777" w:rsidR="00565911" w:rsidRDefault="00565911" w:rsidP="003D1378">
      <w:pPr>
        <w:pStyle w:val="Heading2"/>
        <w:jc w:val="both"/>
        <w:rPr>
          <w:b/>
        </w:rPr>
      </w:pPr>
    </w:p>
    <w:p w14:paraId="21D53B26" w14:textId="371117E9" w:rsidR="004147D4" w:rsidRPr="00CE6322" w:rsidRDefault="004147D4" w:rsidP="003D1378">
      <w:pPr>
        <w:pStyle w:val="Heading2"/>
        <w:jc w:val="both"/>
        <w:rPr>
          <w:b/>
        </w:rPr>
      </w:pPr>
      <w:bookmarkStart w:id="45" w:name="_Toc216855102"/>
      <w:r w:rsidRPr="00CE6322">
        <w:rPr>
          <w:b/>
        </w:rPr>
        <w:lastRenderedPageBreak/>
        <w:t>Prerequisite</w:t>
      </w:r>
      <w:r w:rsidR="00953956" w:rsidRPr="00CE6322">
        <w:rPr>
          <w:b/>
        </w:rPr>
        <w:t>s</w:t>
      </w:r>
      <w:bookmarkEnd w:id="23"/>
      <w:bookmarkEnd w:id="24"/>
      <w:bookmarkEnd w:id="2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45710DCE" w14:textId="752C0ECE" w:rsidR="00565911" w:rsidRDefault="004147D4" w:rsidP="00565911">
      <w:pPr>
        <w:pStyle w:val="ListParagraph"/>
        <w:numPr>
          <w:ilvl w:val="0"/>
          <w:numId w:val="190"/>
        </w:numPr>
        <w:jc w:val="left"/>
        <w:rPr>
          <w:sz w:val="24"/>
          <w:szCs w:val="24"/>
        </w:rPr>
      </w:pPr>
      <w:bookmarkStart w:id="46" w:name="_Toc510520684"/>
      <w:r w:rsidRPr="00565911">
        <w:rPr>
          <w:sz w:val="24"/>
          <w:szCs w:val="24"/>
        </w:rPr>
        <w:t>ENGL&amp; 101 (may be taken concurrently</w:t>
      </w:r>
      <w:proofErr w:type="gramStart"/>
      <w:r w:rsidRPr="00565911">
        <w:rPr>
          <w:sz w:val="24"/>
          <w:szCs w:val="24"/>
        </w:rPr>
        <w:t>)</w:t>
      </w:r>
      <w:r w:rsidR="00E1477F" w:rsidRPr="00565911">
        <w:rPr>
          <w:sz w:val="24"/>
          <w:szCs w:val="24"/>
        </w:rPr>
        <w:t>;</w:t>
      </w:r>
      <w:proofErr w:type="gramEnd"/>
      <w:r w:rsidR="00E1477F" w:rsidRPr="00565911">
        <w:rPr>
          <w:sz w:val="24"/>
          <w:szCs w:val="24"/>
        </w:rPr>
        <w:t xml:space="preserve"> </w:t>
      </w:r>
    </w:p>
    <w:p w14:paraId="25C35663" w14:textId="552085EE" w:rsidR="00565911" w:rsidRDefault="004147D4" w:rsidP="00565911">
      <w:pPr>
        <w:pStyle w:val="ListParagraph"/>
        <w:numPr>
          <w:ilvl w:val="0"/>
          <w:numId w:val="190"/>
        </w:numPr>
        <w:jc w:val="left"/>
        <w:rPr>
          <w:sz w:val="24"/>
          <w:szCs w:val="24"/>
        </w:rPr>
      </w:pPr>
      <w:r w:rsidRPr="00565911">
        <w:rPr>
          <w:sz w:val="24"/>
          <w:szCs w:val="24"/>
        </w:rPr>
        <w:t xml:space="preserve">MATH&amp; 141 or MATH 111 with </w:t>
      </w:r>
      <w:r w:rsidR="00E1477F" w:rsidRPr="00565911">
        <w:rPr>
          <w:sz w:val="24"/>
          <w:szCs w:val="24"/>
        </w:rPr>
        <w:t>a</w:t>
      </w:r>
      <w:r w:rsidRPr="00565911">
        <w:rPr>
          <w:sz w:val="24"/>
          <w:szCs w:val="24"/>
        </w:rPr>
        <w:t xml:space="preserve"> 2.0 or </w:t>
      </w:r>
      <w:proofErr w:type="gramStart"/>
      <w:r w:rsidRPr="00565911">
        <w:rPr>
          <w:sz w:val="24"/>
          <w:szCs w:val="24"/>
        </w:rPr>
        <w:t>better</w:t>
      </w:r>
      <w:r w:rsidR="00E1477F" w:rsidRPr="00565911">
        <w:rPr>
          <w:sz w:val="24"/>
          <w:szCs w:val="24"/>
        </w:rPr>
        <w:t>;</w:t>
      </w:r>
      <w:proofErr w:type="gramEnd"/>
      <w:r w:rsidR="00E1477F" w:rsidRPr="00565911">
        <w:rPr>
          <w:sz w:val="24"/>
          <w:szCs w:val="24"/>
        </w:rPr>
        <w:t xml:space="preserve"> </w:t>
      </w:r>
    </w:p>
    <w:p w14:paraId="0C4ADBB4" w14:textId="06A1EF40" w:rsidR="00F7376F" w:rsidRPr="00565911" w:rsidRDefault="004147D4" w:rsidP="00565911">
      <w:pPr>
        <w:pStyle w:val="ListParagraph"/>
        <w:numPr>
          <w:ilvl w:val="0"/>
          <w:numId w:val="190"/>
        </w:numPr>
        <w:jc w:val="left"/>
        <w:rPr>
          <w:sz w:val="24"/>
          <w:szCs w:val="24"/>
        </w:rPr>
      </w:pPr>
      <w:r w:rsidRPr="00565911">
        <w:rPr>
          <w:sz w:val="24"/>
          <w:szCs w:val="24"/>
        </w:rPr>
        <w:t>CS 11</w:t>
      </w:r>
      <w:r w:rsidR="00E1477F" w:rsidRPr="00565911">
        <w:rPr>
          <w:sz w:val="24"/>
          <w:szCs w:val="24"/>
        </w:rPr>
        <w:t>0</w:t>
      </w:r>
      <w:r w:rsidRPr="00565911">
        <w:rPr>
          <w:sz w:val="24"/>
          <w:szCs w:val="24"/>
        </w:rPr>
        <w:t xml:space="preserve"> with a 2.0 or better</w:t>
      </w:r>
      <w:r w:rsidR="00AD7644" w:rsidRPr="00565911">
        <w:rPr>
          <w:sz w:val="24"/>
          <w:szCs w:val="24"/>
        </w:rPr>
        <w:t xml:space="preserve"> or other programming experience</w:t>
      </w:r>
      <w:r w:rsidRPr="00565911">
        <w:rPr>
          <w:sz w:val="24"/>
          <w:szCs w:val="24"/>
        </w:rPr>
        <w:t>.</w:t>
      </w:r>
      <w:bookmarkEnd w:id="46"/>
      <w:r w:rsidRPr="00565911">
        <w:rPr>
          <w:sz w:val="24"/>
          <w:szCs w:val="24"/>
        </w:rPr>
        <w:t xml:space="preserve"> </w:t>
      </w:r>
    </w:p>
    <w:p w14:paraId="2EDB3307" w14:textId="7612D180" w:rsidR="00BE4BA8" w:rsidRPr="00CE6322" w:rsidRDefault="00F7376F" w:rsidP="004147D4">
      <w:pPr>
        <w:pStyle w:val="Heading2"/>
        <w:jc w:val="both"/>
        <w:rPr>
          <w:b/>
        </w:rPr>
      </w:pPr>
      <w:bookmarkStart w:id="47" w:name="_Toc524333831"/>
      <w:bookmarkStart w:id="48" w:name="_Toc524333869"/>
      <w:bookmarkStart w:id="49" w:name="_Toc524334001"/>
      <w:bookmarkStart w:id="50" w:name="_Toc524353176"/>
      <w:bookmarkStart w:id="51" w:name="_Toc17727688"/>
      <w:bookmarkStart w:id="52" w:name="_Toc17729800"/>
      <w:bookmarkStart w:id="53" w:name="_Toc17730038"/>
      <w:bookmarkStart w:id="54" w:name="_Toc29034225"/>
      <w:bookmarkStart w:id="55" w:name="_Toc29034497"/>
      <w:bookmarkStart w:id="56" w:name="_Toc91059878"/>
      <w:bookmarkStart w:id="57" w:name="_Toc127028291"/>
      <w:bookmarkStart w:id="58" w:name="_Toc127028735"/>
      <w:bookmarkStart w:id="59" w:name="_Toc127028782"/>
      <w:bookmarkStart w:id="60" w:name="_Toc127028856"/>
      <w:bookmarkStart w:id="61" w:name="_Toc186900436"/>
      <w:bookmarkStart w:id="62" w:name="_Toc186900925"/>
      <w:bookmarkStart w:id="63" w:name="_Toc209167868"/>
      <w:bookmarkStart w:id="64" w:name="_Toc209167896"/>
      <w:bookmarkStart w:id="65" w:name="_Toc216855103"/>
      <w:r>
        <w:rPr>
          <w:b/>
        </w:rPr>
        <w:t>Course Outcomes</w:t>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2A415495" w14:textId="3340CB57" w:rsidR="00F7376F" w:rsidRPr="00F7376F" w:rsidRDefault="00F7376F" w:rsidP="007749BE">
      <w:pPr>
        <w:pStyle w:val="ListParagraph"/>
        <w:numPr>
          <w:ilvl w:val="0"/>
          <w:numId w:val="8"/>
        </w:numPr>
        <w:rPr>
          <w:sz w:val="24"/>
          <w:szCs w:val="24"/>
        </w:rPr>
      </w:pPr>
      <w:r w:rsidRPr="00F7376F">
        <w:rPr>
          <w:sz w:val="24"/>
          <w:szCs w:val="24"/>
        </w:rPr>
        <w:t>Develop solutions to small-scale problems, such as determining the best candidate for an admissions process, analyzing text for keywords, or playing a game of word guess.</w:t>
      </w:r>
    </w:p>
    <w:p w14:paraId="2756A515" w14:textId="0D8DCB03" w:rsidR="00F7376F" w:rsidRPr="00F7376F" w:rsidRDefault="00F7376F" w:rsidP="007749BE">
      <w:pPr>
        <w:pStyle w:val="ListParagraph"/>
        <w:numPr>
          <w:ilvl w:val="0"/>
          <w:numId w:val="8"/>
        </w:numPr>
        <w:rPr>
          <w:sz w:val="24"/>
          <w:szCs w:val="24"/>
        </w:rPr>
      </w:pPr>
      <w:r w:rsidRPr="00F7376F">
        <w:rPr>
          <w:sz w:val="24"/>
          <w:szCs w:val="24"/>
        </w:rPr>
        <w:t>Design and implement solutions to partially ambiguous problems, such as analyzing a set of data for patterns and information or building upon an existing code base.</w:t>
      </w:r>
    </w:p>
    <w:p w14:paraId="4207DF03" w14:textId="634A21A4" w:rsidR="00F7376F" w:rsidRPr="00F7376F" w:rsidRDefault="00F7376F" w:rsidP="007749BE">
      <w:pPr>
        <w:pStyle w:val="ListParagraph"/>
        <w:numPr>
          <w:ilvl w:val="0"/>
          <w:numId w:val="8"/>
        </w:numPr>
        <w:rPr>
          <w:sz w:val="24"/>
          <w:szCs w:val="24"/>
        </w:rPr>
      </w:pPr>
      <w:r w:rsidRPr="00F7376F">
        <w:rPr>
          <w:sz w:val="24"/>
          <w:szCs w:val="24"/>
        </w:rPr>
        <w:t>Identify and use programming language constructs and coding patterns, such as iteration, methods, classes, arrays, fencepost problems, and token-based processing.</w:t>
      </w:r>
    </w:p>
    <w:p w14:paraId="43033B66" w14:textId="1D141C4E" w:rsidR="00F7376F" w:rsidRPr="00F7376F" w:rsidRDefault="00F7376F" w:rsidP="007749BE">
      <w:pPr>
        <w:pStyle w:val="ListParagraph"/>
        <w:numPr>
          <w:ilvl w:val="0"/>
          <w:numId w:val="8"/>
        </w:numPr>
        <w:rPr>
          <w:sz w:val="24"/>
          <w:szCs w:val="24"/>
        </w:rPr>
      </w:pPr>
      <w:r w:rsidRPr="00F7376F">
        <w:rPr>
          <w:sz w:val="24"/>
          <w:szCs w:val="24"/>
        </w:rPr>
        <w:t>Break down problems into logical pieces using repetition, methods, and classes.</w:t>
      </w:r>
    </w:p>
    <w:p w14:paraId="6E0A9291" w14:textId="39F2EEF3" w:rsidR="00F7376F" w:rsidRPr="00F7376F" w:rsidRDefault="00F7376F" w:rsidP="007749BE">
      <w:pPr>
        <w:pStyle w:val="ListParagraph"/>
        <w:numPr>
          <w:ilvl w:val="0"/>
          <w:numId w:val="8"/>
        </w:numPr>
        <w:rPr>
          <w:sz w:val="24"/>
          <w:szCs w:val="24"/>
        </w:rPr>
      </w:pPr>
      <w:r w:rsidRPr="00F7376F">
        <w:rPr>
          <w:sz w:val="24"/>
          <w:szCs w:val="24"/>
        </w:rPr>
        <w:t>Test and debug solutions until they meet specifications.</w:t>
      </w:r>
    </w:p>
    <w:p w14:paraId="26A5AEB4" w14:textId="4A5B9121" w:rsidR="00CF4A06" w:rsidRDefault="00F7376F" w:rsidP="007749BE">
      <w:pPr>
        <w:pStyle w:val="ListParagraph"/>
        <w:numPr>
          <w:ilvl w:val="0"/>
          <w:numId w:val="8"/>
        </w:numPr>
        <w:rPr>
          <w:sz w:val="24"/>
          <w:szCs w:val="24"/>
        </w:rPr>
      </w:pPr>
      <w:r w:rsidRPr="00F7376F">
        <w:rPr>
          <w:sz w:val="24"/>
          <w:szCs w:val="24"/>
        </w:rPr>
        <w:t>Examine and compare reasoning, design, and effectiveness of alternative solutions.</w:t>
      </w:r>
    </w:p>
    <w:p w14:paraId="3D2BE3C4" w14:textId="35DB6FC3" w:rsidR="003E5179" w:rsidRDefault="00733933" w:rsidP="003E5179">
      <w:pPr>
        <w:pStyle w:val="Heading2"/>
        <w:jc w:val="both"/>
        <w:rPr>
          <w:b/>
        </w:rPr>
      </w:pPr>
      <w:bookmarkStart w:id="66" w:name="_Toc29034226"/>
      <w:bookmarkStart w:id="67" w:name="_Toc29034498"/>
      <w:bookmarkStart w:id="68" w:name="_Toc91059879"/>
      <w:bookmarkStart w:id="69" w:name="_Toc127028292"/>
      <w:bookmarkStart w:id="70" w:name="_Toc127028736"/>
      <w:bookmarkStart w:id="71" w:name="_Toc127028783"/>
      <w:bookmarkStart w:id="72" w:name="_Toc127028857"/>
      <w:bookmarkStart w:id="73" w:name="_Toc186900437"/>
      <w:bookmarkStart w:id="74" w:name="_Toc186900926"/>
      <w:bookmarkStart w:id="75" w:name="_Toc209167869"/>
      <w:bookmarkStart w:id="76" w:name="_Toc209167897"/>
      <w:bookmarkStart w:id="77" w:name="_Toc216855104"/>
      <w:r>
        <w:rPr>
          <w:noProof/>
        </w:rPr>
        <w:drawing>
          <wp:anchor distT="0" distB="0" distL="114300" distR="114300" simplePos="0" relativeHeight="251660288" behindDoc="0" locked="0" layoutInCell="1" allowOverlap="1" wp14:anchorId="0A182961" wp14:editId="4757CE0B">
            <wp:simplePos x="0" y="0"/>
            <wp:positionH relativeFrom="column">
              <wp:posOffset>2857154</wp:posOffset>
            </wp:positionH>
            <wp:positionV relativeFrom="paragraph">
              <wp:posOffset>53975</wp:posOffset>
            </wp:positionV>
            <wp:extent cx="3106420" cy="4800600"/>
            <wp:effectExtent l="12700" t="12700" r="17780" b="12700"/>
            <wp:wrapSquare wrapText="bothSides"/>
            <wp:docPr id="1682830312" name="Picture 2" descr="Image of a comic. To read the full HTML alt text, click &quot;read the transcrip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a comic. To read the full HTML alt text, click &quot;read the transcript&quo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6420" cy="480060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r w:rsidR="003E5179" w:rsidRPr="003E5179">
        <w:rPr>
          <w:b/>
        </w:rPr>
        <w:t>Topic Coverage</w:t>
      </w:r>
      <w:bookmarkEnd w:id="66"/>
      <w:bookmarkEnd w:id="67"/>
      <w:bookmarkEnd w:id="68"/>
      <w:bookmarkEnd w:id="69"/>
      <w:bookmarkEnd w:id="70"/>
      <w:bookmarkEnd w:id="71"/>
      <w:bookmarkEnd w:id="72"/>
      <w:bookmarkEnd w:id="73"/>
      <w:bookmarkEnd w:id="74"/>
      <w:bookmarkEnd w:id="75"/>
      <w:bookmarkEnd w:id="76"/>
      <w:bookmarkEnd w:id="77"/>
    </w:p>
    <w:p w14:paraId="7A84C59E" w14:textId="299332CD" w:rsidR="004C3C9D" w:rsidRPr="00565911" w:rsidRDefault="00565911" w:rsidP="00733933">
      <w:pPr>
        <w:pStyle w:val="ListParagraph"/>
        <w:numPr>
          <w:ilvl w:val="0"/>
          <w:numId w:val="191"/>
        </w:numPr>
        <w:jc w:val="left"/>
        <w:rPr>
          <w:sz w:val="24"/>
          <w:szCs w:val="24"/>
        </w:rPr>
      </w:pPr>
      <w:r>
        <w:rPr>
          <w:sz w:val="24"/>
          <w:szCs w:val="24"/>
        </w:rPr>
        <w:t>Ch</w:t>
      </w:r>
      <w:r w:rsidR="004C3C9D" w:rsidRPr="00565911">
        <w:rPr>
          <w:sz w:val="24"/>
          <w:szCs w:val="24"/>
        </w:rPr>
        <w:t>apter 1: Introduction to Java</w:t>
      </w:r>
    </w:p>
    <w:p w14:paraId="489E0E64" w14:textId="2D51CEDD" w:rsidR="004C3C9D" w:rsidRPr="00565911" w:rsidRDefault="004C3C9D" w:rsidP="00733933">
      <w:pPr>
        <w:pStyle w:val="ListParagraph"/>
        <w:numPr>
          <w:ilvl w:val="0"/>
          <w:numId w:val="191"/>
        </w:numPr>
        <w:jc w:val="left"/>
        <w:rPr>
          <w:sz w:val="24"/>
          <w:szCs w:val="24"/>
        </w:rPr>
      </w:pPr>
      <w:r w:rsidRPr="00565911">
        <w:rPr>
          <w:sz w:val="24"/>
          <w:szCs w:val="24"/>
        </w:rPr>
        <w:t>Chapter 2: Primitive Data and Definite Loops</w:t>
      </w:r>
    </w:p>
    <w:p w14:paraId="30F986D7" w14:textId="3C987038" w:rsidR="004C3C9D" w:rsidRPr="00565911" w:rsidRDefault="004C3C9D" w:rsidP="00733933">
      <w:pPr>
        <w:pStyle w:val="ListParagraph"/>
        <w:numPr>
          <w:ilvl w:val="0"/>
          <w:numId w:val="191"/>
        </w:numPr>
        <w:jc w:val="left"/>
        <w:rPr>
          <w:sz w:val="24"/>
          <w:szCs w:val="24"/>
        </w:rPr>
      </w:pPr>
      <w:r w:rsidRPr="00565911">
        <w:rPr>
          <w:sz w:val="24"/>
          <w:szCs w:val="24"/>
        </w:rPr>
        <w:t>Chapter 3: Parameters and Objects</w:t>
      </w:r>
    </w:p>
    <w:p w14:paraId="3C1D1B30" w14:textId="43A8D6E8" w:rsidR="004C3C9D" w:rsidRPr="00565911" w:rsidRDefault="004C3C9D" w:rsidP="00733933">
      <w:pPr>
        <w:pStyle w:val="ListParagraph"/>
        <w:numPr>
          <w:ilvl w:val="0"/>
          <w:numId w:val="191"/>
        </w:numPr>
        <w:jc w:val="left"/>
        <w:rPr>
          <w:sz w:val="24"/>
          <w:szCs w:val="24"/>
        </w:rPr>
      </w:pPr>
      <w:r w:rsidRPr="00565911">
        <w:rPr>
          <w:sz w:val="24"/>
          <w:szCs w:val="24"/>
        </w:rPr>
        <w:t>Chapter 4: Conditional Execution</w:t>
      </w:r>
    </w:p>
    <w:p w14:paraId="306B28C2" w14:textId="6ED86C44" w:rsidR="004C3C9D" w:rsidRPr="00565911" w:rsidRDefault="004C3C9D" w:rsidP="00733933">
      <w:pPr>
        <w:pStyle w:val="ListParagraph"/>
        <w:numPr>
          <w:ilvl w:val="0"/>
          <w:numId w:val="191"/>
        </w:numPr>
        <w:jc w:val="left"/>
        <w:rPr>
          <w:sz w:val="24"/>
          <w:szCs w:val="24"/>
        </w:rPr>
      </w:pPr>
      <w:r w:rsidRPr="00565911">
        <w:rPr>
          <w:sz w:val="24"/>
          <w:szCs w:val="24"/>
        </w:rPr>
        <w:t>Chapter 5: Program Logic and Indefinite Loops</w:t>
      </w:r>
    </w:p>
    <w:p w14:paraId="7EC2BA4B" w14:textId="744BEAA6" w:rsidR="004C3C9D" w:rsidRPr="00565911" w:rsidRDefault="004C3C9D" w:rsidP="00733933">
      <w:pPr>
        <w:pStyle w:val="ListParagraph"/>
        <w:numPr>
          <w:ilvl w:val="0"/>
          <w:numId w:val="191"/>
        </w:numPr>
        <w:jc w:val="left"/>
        <w:rPr>
          <w:sz w:val="24"/>
          <w:szCs w:val="24"/>
        </w:rPr>
      </w:pPr>
      <w:r w:rsidRPr="00565911">
        <w:rPr>
          <w:sz w:val="24"/>
          <w:szCs w:val="24"/>
        </w:rPr>
        <w:t>Chapter 6: File Processing</w:t>
      </w:r>
    </w:p>
    <w:p w14:paraId="672E27DD" w14:textId="48C47C53" w:rsidR="004C3C9D" w:rsidRPr="00565911" w:rsidRDefault="004C3C9D" w:rsidP="00733933">
      <w:pPr>
        <w:pStyle w:val="ListParagraph"/>
        <w:numPr>
          <w:ilvl w:val="0"/>
          <w:numId w:val="191"/>
        </w:numPr>
        <w:jc w:val="left"/>
        <w:rPr>
          <w:sz w:val="24"/>
          <w:szCs w:val="24"/>
        </w:rPr>
      </w:pPr>
      <w:r w:rsidRPr="00565911">
        <w:rPr>
          <w:sz w:val="24"/>
          <w:szCs w:val="24"/>
        </w:rPr>
        <w:t>Chapter 7: Arrays</w:t>
      </w:r>
    </w:p>
    <w:p w14:paraId="3F2DAC1F" w14:textId="3C98011A" w:rsidR="004C3C9D" w:rsidRPr="00565911" w:rsidRDefault="004C3C9D" w:rsidP="00733933">
      <w:pPr>
        <w:pStyle w:val="ListParagraph"/>
        <w:numPr>
          <w:ilvl w:val="0"/>
          <w:numId w:val="191"/>
        </w:numPr>
        <w:jc w:val="left"/>
        <w:rPr>
          <w:sz w:val="24"/>
          <w:szCs w:val="24"/>
        </w:rPr>
      </w:pPr>
      <w:r w:rsidRPr="00565911">
        <w:rPr>
          <w:sz w:val="24"/>
          <w:szCs w:val="24"/>
        </w:rPr>
        <w:t>Chapter 8: Classes</w:t>
      </w:r>
    </w:p>
    <w:p w14:paraId="33EB7358" w14:textId="6B274DB8" w:rsidR="004C3C9D" w:rsidRPr="00565911" w:rsidRDefault="004C3C9D" w:rsidP="00733933">
      <w:pPr>
        <w:pStyle w:val="ListParagraph"/>
        <w:numPr>
          <w:ilvl w:val="0"/>
          <w:numId w:val="191"/>
        </w:numPr>
        <w:jc w:val="left"/>
        <w:rPr>
          <w:sz w:val="24"/>
          <w:szCs w:val="24"/>
        </w:rPr>
      </w:pPr>
      <w:r w:rsidRPr="00565911">
        <w:rPr>
          <w:sz w:val="24"/>
          <w:szCs w:val="24"/>
        </w:rPr>
        <w:t>Chapter 9: Inheritance and Interfaces</w:t>
      </w:r>
    </w:p>
    <w:p w14:paraId="39A0E117" w14:textId="5F96271D" w:rsidR="003E5179" w:rsidRPr="00565911" w:rsidRDefault="004C3C9D" w:rsidP="00733933">
      <w:pPr>
        <w:pStyle w:val="ListParagraph"/>
        <w:numPr>
          <w:ilvl w:val="0"/>
          <w:numId w:val="191"/>
        </w:numPr>
        <w:jc w:val="left"/>
        <w:rPr>
          <w:sz w:val="24"/>
          <w:szCs w:val="24"/>
        </w:rPr>
      </w:pPr>
      <w:r w:rsidRPr="00565911">
        <w:rPr>
          <w:sz w:val="24"/>
          <w:szCs w:val="24"/>
        </w:rPr>
        <w:t xml:space="preserve">Chapter 10: </w:t>
      </w:r>
      <w:proofErr w:type="spellStart"/>
      <w:r w:rsidRPr="00565911">
        <w:rPr>
          <w:sz w:val="24"/>
          <w:szCs w:val="24"/>
        </w:rPr>
        <w:t>ArrayLists</w:t>
      </w:r>
      <w:proofErr w:type="spellEnd"/>
    </w:p>
    <w:p w14:paraId="219F35EA" w14:textId="1A5395BB" w:rsidR="00B21336" w:rsidRDefault="00733933">
      <w:pPr>
        <w:rPr>
          <w:color w:val="1F4E79" w:themeColor="accent5" w:themeShade="80"/>
          <w:sz w:val="28"/>
          <w:szCs w:val="28"/>
        </w:rPr>
      </w:pPr>
      <w:r>
        <w:fldChar w:fldCharType="begin"/>
      </w:r>
      <w:r>
        <w:instrText xml:space="preserve"> INCLUDEPICTURE "/Users/chess/Library/Group Containers/UBF8T346G9.ms/WebArchiveCopyPasteTempFiles/com.microsoft.Word/bugs-are-normal.png" \* MERGEFORMATINET </w:instrText>
      </w:r>
      <w:r>
        <w:fldChar w:fldCharType="separate"/>
      </w:r>
      <w:r>
        <w:fldChar w:fldCharType="end"/>
      </w:r>
      <w:r w:rsidR="00B21336">
        <w:rPr>
          <w:color w:val="1F4E79" w:themeColor="accent5" w:themeShade="80"/>
          <w:sz w:val="28"/>
          <w:szCs w:val="28"/>
        </w:rPr>
        <w:br w:type="page"/>
      </w:r>
    </w:p>
    <w:p w14:paraId="3A2C0AD7" w14:textId="457FC80B" w:rsidR="00936CC0" w:rsidRPr="00936CC0" w:rsidRDefault="00936CC0" w:rsidP="00936CC0">
      <w:pPr>
        <w:pStyle w:val="Heading2"/>
        <w:jc w:val="both"/>
        <w:rPr>
          <w:b/>
        </w:rPr>
      </w:pPr>
      <w:bookmarkStart w:id="78" w:name="_Toc186900438"/>
      <w:bookmarkStart w:id="79" w:name="_Toc186900927"/>
      <w:bookmarkStart w:id="80" w:name="_Toc209167870"/>
      <w:bookmarkStart w:id="81" w:name="_Toc209167898"/>
      <w:bookmarkStart w:id="82" w:name="_Toc216855105"/>
      <w:r w:rsidRPr="00936CC0">
        <w:rPr>
          <w:b/>
        </w:rPr>
        <w:lastRenderedPageBreak/>
        <w:t>Course Calendar</w:t>
      </w:r>
      <w:bookmarkEnd w:id="78"/>
      <w:bookmarkEnd w:id="79"/>
      <w:bookmarkEnd w:id="80"/>
      <w:bookmarkEnd w:id="81"/>
      <w:bookmarkEnd w:id="82"/>
    </w:p>
    <w:p w14:paraId="61FBF2D5" w14:textId="2A28084B" w:rsidR="00ED58AD" w:rsidRDefault="00936CC0" w:rsidP="00ED58AD">
      <w:pPr>
        <w:rPr>
          <w:color w:val="1F4E79" w:themeColor="accent5" w:themeShade="80"/>
          <w:sz w:val="18"/>
          <w:szCs w:val="18"/>
        </w:rPr>
      </w:pPr>
      <w:r w:rsidRPr="00936CC0">
        <w:rPr>
          <w:color w:val="1F4E79" w:themeColor="accent5" w:themeShade="80"/>
          <w:sz w:val="18"/>
          <w:szCs w:val="18"/>
        </w:rPr>
        <w:t>*</w:t>
      </w:r>
      <w:proofErr w:type="gramStart"/>
      <w:r w:rsidRPr="00936CC0">
        <w:rPr>
          <w:color w:val="1F4E79" w:themeColor="accent5" w:themeShade="80"/>
          <w:sz w:val="18"/>
          <w:szCs w:val="18"/>
        </w:rPr>
        <w:t>subject</w:t>
      </w:r>
      <w:proofErr w:type="gramEnd"/>
      <w:r w:rsidRPr="00936CC0">
        <w:rPr>
          <w:color w:val="1F4E79" w:themeColor="accent5" w:themeShade="80"/>
          <w:sz w:val="18"/>
          <w:szCs w:val="18"/>
        </w:rPr>
        <w:t xml:space="preserve"> to modification </w:t>
      </w:r>
      <w:r w:rsidR="00383432">
        <w:rPr>
          <w:color w:val="1F4E79" w:themeColor="accent5" w:themeShade="80"/>
          <w:sz w:val="18"/>
          <w:szCs w:val="18"/>
        </w:rPr>
        <w:t>as</w:t>
      </w:r>
      <w:r w:rsidRPr="00936CC0">
        <w:rPr>
          <w:color w:val="1F4E79" w:themeColor="accent5" w:themeShade="80"/>
          <w:sz w:val="18"/>
          <w:szCs w:val="18"/>
        </w:rPr>
        <w:t xml:space="preserve"> needed</w:t>
      </w:r>
    </w:p>
    <w:p w14:paraId="33E44B29" w14:textId="4E98D770" w:rsidR="004C3C9D" w:rsidRPr="004C3C9D" w:rsidRDefault="004C3C9D" w:rsidP="00ED58AD">
      <w:pPr>
        <w:rPr>
          <w:color w:val="1F4E79" w:themeColor="accent5" w:themeShade="80"/>
          <w:sz w:val="28"/>
          <w:szCs w:val="28"/>
        </w:rPr>
      </w:pPr>
      <w:r w:rsidRPr="006D62E5">
        <w:rPr>
          <w:b/>
          <w:bCs/>
          <w:color w:val="1F4E79" w:themeColor="accent5" w:themeShade="80"/>
          <w:sz w:val="28"/>
          <w:szCs w:val="28"/>
        </w:rPr>
        <w:t>The course is a HYBRID course</w:t>
      </w:r>
      <w:r>
        <w:rPr>
          <w:color w:val="1F4E79" w:themeColor="accent5" w:themeShade="80"/>
          <w:sz w:val="28"/>
          <w:szCs w:val="28"/>
        </w:rPr>
        <w:t xml:space="preserve"> meaning that we will have in-person as well as online course material. Students are expected to attend in-person activities as this is NOT a fully online course.</w:t>
      </w:r>
    </w:p>
    <w:tbl>
      <w:tblPr>
        <w:tblW w:w="5000" w:type="pct"/>
        <w:tblBorders>
          <w:top w:val="single" w:sz="12" w:space="0" w:color="auto"/>
          <w:left w:val="single" w:sz="12" w:space="0" w:color="auto"/>
          <w:bottom w:val="single" w:sz="12" w:space="0" w:color="auto"/>
          <w:right w:val="single" w:sz="12" w:space="0" w:color="auto"/>
        </w:tblBorders>
        <w:tblCellMar>
          <w:top w:w="200" w:type="dxa"/>
          <w:left w:w="200" w:type="dxa"/>
          <w:bottom w:w="200" w:type="dxa"/>
          <w:right w:w="200" w:type="dxa"/>
        </w:tblCellMar>
        <w:tblLook w:val="04A0" w:firstRow="1" w:lastRow="0" w:firstColumn="1" w:lastColumn="0" w:noHBand="0" w:noVBand="1"/>
      </w:tblPr>
      <w:tblGrid>
        <w:gridCol w:w="1262"/>
        <w:gridCol w:w="2253"/>
        <w:gridCol w:w="2970"/>
        <w:gridCol w:w="2859"/>
      </w:tblGrid>
      <w:tr w:rsidR="001C52F7" w:rsidRPr="001C52F7" w14:paraId="6F933741" w14:textId="77777777" w:rsidTr="001C52F7">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37F09483"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WEEK 1</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237E273B"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Due Today</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39B3BA68"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Lecture</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3F02F58F"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Homework</w:t>
            </w:r>
          </w:p>
        </w:tc>
      </w:tr>
      <w:tr w:rsidR="001C52F7" w:rsidRPr="001C52F7" w14:paraId="27E8C81B"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7DBB9D50"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Tuesday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F0B10"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2" w:tooltip="About You" w:history="1">
              <w:r w:rsidRPr="001C52F7">
                <w:rPr>
                  <w:rStyle w:val="Hyperlink"/>
                  <w:rFonts w:ascii="Lato" w:hAnsi="Lato"/>
                  <w:sz w:val="18"/>
                  <w:szCs w:val="18"/>
                </w:rPr>
                <w:t>About You</w:t>
              </w:r>
            </w:hyperlink>
          </w:p>
          <w:p w14:paraId="07A8282D"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3" w:tooltip="Preview Quiz - Chapter 1" w:history="1">
              <w:r w:rsidRPr="001C52F7">
                <w:rPr>
                  <w:rStyle w:val="Hyperlink"/>
                  <w:rFonts w:ascii="Lato" w:hAnsi="Lato"/>
                  <w:sz w:val="18"/>
                  <w:szCs w:val="18"/>
                </w:rPr>
                <w:t>Preview Quiz - Chapter 1</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91A0523"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4" w:tooltip="Notes: 1a Introduction to Java Programming" w:history="1">
              <w:r w:rsidRPr="001C52F7">
                <w:rPr>
                  <w:rStyle w:val="Hyperlink"/>
                  <w:rFonts w:ascii="Lato" w:hAnsi="Lato"/>
                  <w:sz w:val="18"/>
                  <w:szCs w:val="18"/>
                </w:rPr>
                <w:t>Notes: 1a Introduction to Java Programming</w:t>
              </w:r>
            </w:hyperlink>
          </w:p>
          <w:p w14:paraId="5643F1CC" w14:textId="1C69D61B"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15" w:tgtFrame="_blank" w:history="1">
              <w:r w:rsidRPr="001C52F7">
                <w:rPr>
                  <w:rStyle w:val="Hyperlink"/>
                  <w:rFonts w:ascii="Lato" w:hAnsi="Lato"/>
                  <w:sz w:val="18"/>
                  <w:szCs w:val="18"/>
                </w:rPr>
                <w:t>Ch1a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79FF009"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6" w:tooltip="Academic Integrity Quiz" w:history="1">
              <w:r w:rsidRPr="001C52F7">
                <w:rPr>
                  <w:rStyle w:val="Hyperlink"/>
                  <w:rFonts w:ascii="Lato" w:hAnsi="Lato"/>
                  <w:sz w:val="18"/>
                  <w:szCs w:val="18"/>
                </w:rPr>
                <w:t>Academic Integrity Quiz</w:t>
              </w:r>
            </w:hyperlink>
          </w:p>
          <w:p w14:paraId="26CC31A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7" w:tooltip="1a Learning Practice - java programs" w:history="1">
              <w:r w:rsidRPr="001C52F7">
                <w:rPr>
                  <w:rStyle w:val="Hyperlink"/>
                  <w:rFonts w:ascii="Lato" w:hAnsi="Lato"/>
                  <w:sz w:val="18"/>
                  <w:szCs w:val="18"/>
                </w:rPr>
                <w:t>1a Practice - java programs</w:t>
              </w:r>
            </w:hyperlink>
          </w:p>
          <w:p w14:paraId="029AA839"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8" w:tooltip="Chapter Resources (slides, videos, notes)" w:history="1">
              <w:r w:rsidRPr="001C52F7">
                <w:rPr>
                  <w:rStyle w:val="Hyperlink"/>
                  <w:rFonts w:ascii="Lato" w:hAnsi="Lato"/>
                  <w:sz w:val="18"/>
                  <w:szCs w:val="18"/>
                </w:rPr>
                <w:t>Study: Chapter 2</w:t>
              </w:r>
            </w:hyperlink>
          </w:p>
          <w:p w14:paraId="0234352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9" w:tooltip="Preview Quiz - Chapter 2" w:history="1">
              <w:r w:rsidRPr="001C52F7">
                <w:rPr>
                  <w:rStyle w:val="Hyperlink"/>
                  <w:rFonts w:ascii="Lato" w:hAnsi="Lato"/>
                  <w:sz w:val="18"/>
                  <w:szCs w:val="18"/>
                </w:rPr>
                <w:t>Preview Quiz - Chapter 2</w:t>
              </w:r>
            </w:hyperlink>
          </w:p>
        </w:tc>
      </w:tr>
      <w:tr w:rsidR="001C52F7" w:rsidRPr="001C52F7" w14:paraId="14E199DF"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28518C99"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Thursday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B7EC8"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20" w:tooltip="1a Learning Practice - java programs" w:history="1">
              <w:r w:rsidRPr="001C52F7">
                <w:rPr>
                  <w:rStyle w:val="Hyperlink"/>
                  <w:rFonts w:ascii="Lato" w:hAnsi="Lato"/>
                  <w:sz w:val="18"/>
                  <w:szCs w:val="18"/>
                </w:rPr>
                <w:t>1a Practice - java programs</w:t>
              </w:r>
            </w:hyperlink>
          </w:p>
          <w:p w14:paraId="118B972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21" w:tooltip="Preview Quiz - Chapter 2" w:history="1">
              <w:r w:rsidRPr="001C52F7">
                <w:rPr>
                  <w:rStyle w:val="Hyperlink"/>
                  <w:rFonts w:ascii="Lato" w:hAnsi="Lato"/>
                  <w:sz w:val="18"/>
                  <w:szCs w:val="18"/>
                </w:rPr>
                <w:t>Preview Quiz - Chapter 2</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33325423"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22" w:tooltip="Pair 1a Reflection" w:history="1">
              <w:r w:rsidRPr="001C52F7">
                <w:rPr>
                  <w:rStyle w:val="Hyperlink"/>
                  <w:rFonts w:ascii="Lato" w:hAnsi="Lato"/>
                  <w:sz w:val="18"/>
                  <w:szCs w:val="18"/>
                </w:rPr>
                <w:t>Pair 1a Reflection</w:t>
              </w:r>
            </w:hyperlink>
          </w:p>
          <w:p w14:paraId="2CD2998F"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23" w:tooltip="Notes: 2a Primitive Data and Definite Loops" w:history="1">
              <w:r w:rsidRPr="001C52F7">
                <w:rPr>
                  <w:rStyle w:val="Hyperlink"/>
                  <w:rFonts w:ascii="Lato" w:hAnsi="Lato"/>
                  <w:sz w:val="18"/>
                  <w:szCs w:val="18"/>
                </w:rPr>
                <w:t>Notes: 2a Primitive Data and Definite Loops</w:t>
              </w:r>
            </w:hyperlink>
          </w:p>
          <w:p w14:paraId="2659CA6F" w14:textId="319C7E5E"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24" w:tgtFrame="_blank" w:history="1">
              <w:r w:rsidRPr="001C52F7">
                <w:rPr>
                  <w:rStyle w:val="Hyperlink"/>
                  <w:rFonts w:ascii="Lato" w:hAnsi="Lato"/>
                  <w:sz w:val="18"/>
                  <w:szCs w:val="18"/>
                </w:rPr>
                <w:t>Ch1b</w:t>
              </w:r>
            </w:hyperlink>
            <w:r w:rsidRPr="001C52F7">
              <w:rPr>
                <w:rFonts w:ascii="Lato" w:hAnsi="Lato"/>
                <w:color w:val="273540"/>
                <w:sz w:val="18"/>
                <w:szCs w:val="18"/>
              </w:rPr>
              <w:t>,</w:t>
            </w:r>
            <w:r w:rsidRPr="001C52F7">
              <w:rPr>
                <w:rStyle w:val="apple-converted-space"/>
                <w:rFonts w:ascii="Lato" w:hAnsi="Lato"/>
                <w:color w:val="273540"/>
                <w:sz w:val="18"/>
                <w:szCs w:val="18"/>
              </w:rPr>
              <w:t> </w:t>
            </w:r>
            <w:hyperlink r:id="rId25" w:tgtFrame="_blank" w:history="1">
              <w:r w:rsidRPr="001C52F7">
                <w:rPr>
                  <w:rStyle w:val="Hyperlink"/>
                  <w:rFonts w:ascii="Lato" w:hAnsi="Lato"/>
                  <w:sz w:val="18"/>
                  <w:szCs w:val="18"/>
                </w:rPr>
                <w:t>Ch2a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DB7C2BD"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26" w:tooltip="2a Learning Practice - data and for loops" w:history="1">
              <w:r w:rsidRPr="001C52F7">
                <w:rPr>
                  <w:rStyle w:val="Hyperlink"/>
                  <w:rFonts w:ascii="Lato" w:hAnsi="Lato"/>
                  <w:sz w:val="18"/>
                  <w:szCs w:val="18"/>
                </w:rPr>
                <w:t>2a Practice - data and for loops</w:t>
              </w:r>
            </w:hyperlink>
          </w:p>
          <w:p w14:paraId="6DB6B243"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Work on:</w:t>
            </w:r>
            <w:r w:rsidRPr="001C52F7">
              <w:rPr>
                <w:rStyle w:val="apple-converted-space"/>
                <w:rFonts w:ascii="Lato" w:hAnsi="Lato"/>
                <w:color w:val="273540"/>
                <w:sz w:val="18"/>
                <w:szCs w:val="18"/>
              </w:rPr>
              <w:t> </w:t>
            </w:r>
            <w:hyperlink r:id="rId27" w:tooltip="Program #0: Setting up your Dev Environment" w:history="1">
              <w:r w:rsidRPr="001C52F7">
                <w:rPr>
                  <w:rStyle w:val="Hyperlink"/>
                  <w:rFonts w:ascii="Lato" w:hAnsi="Lato"/>
                  <w:sz w:val="18"/>
                  <w:szCs w:val="18"/>
                </w:rPr>
                <w:t>Program #0</w:t>
              </w:r>
            </w:hyperlink>
          </w:p>
        </w:tc>
      </w:tr>
      <w:tr w:rsidR="001C52F7" w:rsidRPr="001C52F7" w14:paraId="5C3F798A"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2DD8B849"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Sunday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6E228BCD"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28" w:tooltip="Academic Integrity Quiz" w:history="1">
              <w:r w:rsidRPr="001C52F7">
                <w:rPr>
                  <w:rStyle w:val="Hyperlink"/>
                  <w:rFonts w:ascii="Lato" w:hAnsi="Lato"/>
                  <w:sz w:val="18"/>
                  <w:szCs w:val="18"/>
                </w:rPr>
                <w:t>Academic Integrity Quiz</w:t>
              </w:r>
            </w:hyperlink>
          </w:p>
          <w:p w14:paraId="3E5A3C05"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29" w:tooltip="Program #0: Setting up your Dev Environment" w:history="1">
              <w:r w:rsidRPr="001C52F7">
                <w:rPr>
                  <w:rStyle w:val="Hyperlink"/>
                  <w:rFonts w:ascii="Lato" w:hAnsi="Lato"/>
                  <w:sz w:val="18"/>
                  <w:szCs w:val="18"/>
                </w:rPr>
                <w:t>Program #0</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6BD7218" w14:textId="575B48FC" w:rsidR="001C52F7" w:rsidRPr="001C52F7" w:rsidRDefault="001C52F7" w:rsidP="001C52F7">
            <w:pPr>
              <w:pStyle w:val="NormalWeb"/>
              <w:snapToGrid w:val="0"/>
              <w:spacing w:before="0" w:beforeAutospacing="0" w:after="0" w:afterAutospacing="0"/>
              <w:ind w:left="360"/>
              <w:contextualSpacing/>
              <w:rPr>
                <w:rFonts w:ascii="Lato" w:hAnsi="Lato"/>
                <w:color w:val="273540"/>
                <w:sz w:val="18"/>
                <w:szCs w:val="1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CCEDA3C"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Start: </w:t>
            </w:r>
            <w:hyperlink r:id="rId30" w:tooltip="Program #1: This Land" w:history="1">
              <w:r w:rsidRPr="001C52F7">
                <w:rPr>
                  <w:rStyle w:val="Hyperlink"/>
                  <w:rFonts w:ascii="Lato" w:hAnsi="Lato"/>
                  <w:sz w:val="18"/>
                  <w:szCs w:val="18"/>
                </w:rPr>
                <w:t>Program #1</w:t>
              </w:r>
            </w:hyperlink>
          </w:p>
          <w:p w14:paraId="36970FA2"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Get ahead?</w:t>
            </w:r>
            <w:r w:rsidRPr="001C52F7">
              <w:rPr>
                <w:rStyle w:val="apple-converted-space"/>
                <w:rFonts w:ascii="Lato" w:hAnsi="Lato"/>
                <w:color w:val="273540"/>
                <w:sz w:val="18"/>
                <w:szCs w:val="18"/>
              </w:rPr>
              <w:t> </w:t>
            </w:r>
            <w:hyperlink r:id="rId31" w:tooltip="Global Scope Lessons Overview" w:history="1">
              <w:r w:rsidRPr="001C52F7">
                <w:rPr>
                  <w:rStyle w:val="Hyperlink"/>
                  <w:rFonts w:ascii="Lato" w:hAnsi="Lato"/>
                  <w:sz w:val="18"/>
                  <w:szCs w:val="18"/>
                </w:rPr>
                <w:t>Global Scope Lessons</w:t>
              </w:r>
            </w:hyperlink>
          </w:p>
        </w:tc>
      </w:tr>
      <w:tr w:rsidR="001C52F7" w:rsidRPr="001C52F7" w14:paraId="14927586" w14:textId="77777777" w:rsidTr="001C52F7">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0A268C1C"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WEEK 2</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03D9D402"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Due Today</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56A70F4A"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Lecture</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62027D6C"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Homework</w:t>
            </w:r>
          </w:p>
        </w:tc>
      </w:tr>
      <w:tr w:rsidR="001C52F7" w:rsidRPr="001C52F7" w14:paraId="4EEB0DD2"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51B34EA0"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Tuesday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66DC2BC3"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32" w:tooltip="2a Learning Practice - data and for loops" w:history="1">
              <w:r w:rsidRPr="001C52F7">
                <w:rPr>
                  <w:rStyle w:val="Hyperlink"/>
                  <w:rFonts w:ascii="Lato" w:hAnsi="Lato"/>
                  <w:sz w:val="18"/>
                  <w:szCs w:val="18"/>
                </w:rPr>
                <w:t>2a Practice - data and for loops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787B74D"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33" w:tooltip="Pair 2a Reflection" w:history="1">
              <w:r w:rsidRPr="001C52F7">
                <w:rPr>
                  <w:rStyle w:val="Hyperlink"/>
                  <w:rFonts w:ascii="Lato" w:hAnsi="Lato"/>
                  <w:sz w:val="18"/>
                  <w:szCs w:val="18"/>
                </w:rPr>
                <w:t>Pair 2a Reflection</w:t>
              </w:r>
            </w:hyperlink>
          </w:p>
          <w:p w14:paraId="1C8FC830"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34" w:tooltip="Notes: 2b Definite Loops, Constants" w:history="1">
              <w:r w:rsidRPr="001C52F7">
                <w:rPr>
                  <w:rStyle w:val="Hyperlink"/>
                  <w:rFonts w:ascii="Lato" w:hAnsi="Lato"/>
                  <w:sz w:val="18"/>
                  <w:szCs w:val="18"/>
                </w:rPr>
                <w:t>Notes: 2b Definite Loops, Constants</w:t>
              </w:r>
            </w:hyperlink>
          </w:p>
          <w:p w14:paraId="52FF8A4A" w14:textId="5BA8AF9E"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35" w:tgtFrame="_blank" w:history="1">
              <w:r w:rsidRPr="001C52F7">
                <w:rPr>
                  <w:rStyle w:val="Hyperlink"/>
                  <w:rFonts w:ascii="Lato" w:hAnsi="Lato"/>
                  <w:sz w:val="18"/>
                  <w:szCs w:val="18"/>
                </w:rPr>
                <w:t>Ch2b</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30692335"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36" w:tooltip="2b Learning Practice - complex loops and constants" w:history="1">
              <w:r w:rsidRPr="001C52F7">
                <w:rPr>
                  <w:rStyle w:val="Hyperlink"/>
                  <w:rFonts w:ascii="Lato" w:hAnsi="Lato"/>
                  <w:sz w:val="18"/>
                  <w:szCs w:val="18"/>
                </w:rPr>
                <w:t>2b Practice - complex loops and constants</w:t>
              </w:r>
            </w:hyperlink>
          </w:p>
          <w:p w14:paraId="4C78786D"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37" w:tooltip="Chapter Resources (slides, videos, notes)" w:history="1">
              <w:r w:rsidRPr="001C52F7">
                <w:rPr>
                  <w:rStyle w:val="Hyperlink"/>
                  <w:rFonts w:ascii="Lato" w:hAnsi="Lato"/>
                  <w:sz w:val="18"/>
                  <w:szCs w:val="18"/>
                </w:rPr>
                <w:t>Study: Chapter 3</w:t>
              </w:r>
            </w:hyperlink>
          </w:p>
          <w:p w14:paraId="44B0D513"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38" w:tooltip="Preview Quiz - Chapter 3" w:history="1">
              <w:r w:rsidRPr="001C52F7">
                <w:rPr>
                  <w:rStyle w:val="Hyperlink"/>
                  <w:rFonts w:ascii="Lato" w:hAnsi="Lato"/>
                  <w:sz w:val="18"/>
                  <w:szCs w:val="18"/>
                </w:rPr>
                <w:t>Preview Quiz - Chapter 3</w:t>
              </w:r>
            </w:hyperlink>
          </w:p>
        </w:tc>
      </w:tr>
      <w:tr w:rsidR="001C52F7" w:rsidRPr="001C52F7" w14:paraId="2F75AEE5"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2A7E1BEA"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Thursday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4301A5B1"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39" w:tooltip="2b Learning Practice - complex loops and constants" w:history="1">
              <w:r w:rsidRPr="001C52F7">
                <w:rPr>
                  <w:rStyle w:val="Hyperlink"/>
                  <w:rFonts w:ascii="Lato" w:hAnsi="Lato"/>
                  <w:sz w:val="18"/>
                  <w:szCs w:val="18"/>
                </w:rPr>
                <w:t>2b Practice - complex loops and constants</w:t>
              </w:r>
            </w:hyperlink>
          </w:p>
          <w:p w14:paraId="313E4E4B"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40" w:tooltip="Preview Quiz - Chapter 3" w:history="1">
              <w:r w:rsidRPr="001C52F7">
                <w:rPr>
                  <w:rStyle w:val="Hyperlink"/>
                  <w:rFonts w:ascii="Lato" w:hAnsi="Lato"/>
                  <w:sz w:val="18"/>
                  <w:szCs w:val="18"/>
                </w:rPr>
                <w:t>Preview Quiz - Chapter 3</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3E4E68AA"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41" w:tooltip="Pair 2b Reflection" w:history="1">
              <w:r w:rsidRPr="001C52F7">
                <w:rPr>
                  <w:rStyle w:val="Hyperlink"/>
                  <w:rFonts w:ascii="Lato" w:hAnsi="Lato"/>
                  <w:sz w:val="18"/>
                  <w:szCs w:val="18"/>
                </w:rPr>
                <w:t>Pair 2b Reflection</w:t>
              </w:r>
            </w:hyperlink>
          </w:p>
          <w:p w14:paraId="61121E4B"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42" w:tooltip="Notes: 3a Parameters, Return Types, and Objects " w:history="1">
              <w:r w:rsidRPr="001C52F7">
                <w:rPr>
                  <w:rStyle w:val="Hyperlink"/>
                  <w:rFonts w:ascii="Lato" w:hAnsi="Lato"/>
                  <w:sz w:val="18"/>
                  <w:szCs w:val="18"/>
                </w:rPr>
                <w:t>Notes: 3a Parameters, Return Types, and Objects</w:t>
              </w:r>
            </w:hyperlink>
          </w:p>
          <w:p w14:paraId="0F21099A" w14:textId="770910CF"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43" w:tgtFrame="_blank" w:history="1">
              <w:r w:rsidRPr="001C52F7">
                <w:rPr>
                  <w:rStyle w:val="Hyperlink"/>
                  <w:rFonts w:ascii="Lato" w:hAnsi="Lato"/>
                  <w:sz w:val="18"/>
                  <w:szCs w:val="18"/>
                </w:rPr>
                <w:t>Ch2c</w:t>
              </w:r>
            </w:hyperlink>
            <w:r w:rsidRPr="001C52F7">
              <w:rPr>
                <w:rFonts w:ascii="Lato" w:hAnsi="Lato"/>
                <w:color w:val="273540"/>
                <w:sz w:val="18"/>
                <w:szCs w:val="18"/>
              </w:rPr>
              <w:t>,</w:t>
            </w:r>
            <w:r w:rsidRPr="001C52F7">
              <w:rPr>
                <w:rStyle w:val="apple-converted-space"/>
                <w:rFonts w:ascii="Lato" w:hAnsi="Lato"/>
                <w:color w:val="273540"/>
                <w:sz w:val="18"/>
                <w:szCs w:val="18"/>
              </w:rPr>
              <w:t> </w:t>
            </w:r>
            <w:hyperlink r:id="rId44" w:tgtFrame="_blank" w:history="1">
              <w:r w:rsidRPr="001C52F7">
                <w:rPr>
                  <w:rStyle w:val="Hyperlink"/>
                  <w:rFonts w:ascii="Lato" w:hAnsi="Lato"/>
                  <w:sz w:val="18"/>
                  <w:szCs w:val="18"/>
                </w:rPr>
                <w:t>Ch3a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17A1112"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45" w:tooltip="3a Learning Practice - parameters" w:history="1">
              <w:r w:rsidRPr="001C52F7">
                <w:rPr>
                  <w:rStyle w:val="Hyperlink"/>
                  <w:rFonts w:ascii="Lato" w:hAnsi="Lato"/>
                  <w:sz w:val="18"/>
                  <w:szCs w:val="18"/>
                </w:rPr>
                <w:t>3a Practice - parameters</w:t>
              </w:r>
            </w:hyperlink>
          </w:p>
          <w:p w14:paraId="42ED94E3"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Work on:</w:t>
            </w:r>
            <w:r w:rsidRPr="001C52F7">
              <w:rPr>
                <w:rStyle w:val="apple-converted-space"/>
                <w:rFonts w:ascii="Lato" w:hAnsi="Lato"/>
                <w:color w:val="273540"/>
                <w:sz w:val="18"/>
                <w:szCs w:val="18"/>
              </w:rPr>
              <w:t> </w:t>
            </w:r>
            <w:hyperlink r:id="rId46" w:tooltip="Program #1: This Land" w:history="1">
              <w:r w:rsidRPr="001C52F7">
                <w:rPr>
                  <w:rStyle w:val="Hyperlink"/>
                  <w:rFonts w:ascii="Lato" w:hAnsi="Lato"/>
                  <w:sz w:val="18"/>
                  <w:szCs w:val="18"/>
                </w:rPr>
                <w:t>Program #1</w:t>
              </w:r>
            </w:hyperlink>
          </w:p>
        </w:tc>
      </w:tr>
      <w:tr w:rsidR="001C52F7" w:rsidRPr="001C52F7" w14:paraId="470BA61E"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50C351BF"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Sunday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A427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47" w:tooltip="Program #1: This Land" w:history="1">
              <w:r w:rsidRPr="001C52F7">
                <w:rPr>
                  <w:rStyle w:val="Hyperlink"/>
                  <w:rFonts w:ascii="Lato" w:hAnsi="Lato"/>
                  <w:sz w:val="18"/>
                  <w:szCs w:val="18"/>
                </w:rPr>
                <w:t>Program #1</w:t>
              </w:r>
            </w:hyperlink>
          </w:p>
          <w:p w14:paraId="46947778"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48" w:tooltip="Global Scope Lessons Overview" w:history="1">
              <w:r w:rsidRPr="001C52F7">
                <w:rPr>
                  <w:rStyle w:val="Hyperlink"/>
                  <w:rFonts w:ascii="Lato" w:hAnsi="Lato"/>
                  <w:sz w:val="18"/>
                  <w:szCs w:val="18"/>
                </w:rPr>
                <w:t>1 Global Scope Lesson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48B7FED3"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5B7C263"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49" w:tooltip="Chapter Resources (slides, videos, notes)" w:history="1">
              <w:r w:rsidRPr="001C52F7">
                <w:rPr>
                  <w:rStyle w:val="Hyperlink"/>
                  <w:rFonts w:ascii="Lato" w:hAnsi="Lato"/>
                  <w:sz w:val="18"/>
                  <w:szCs w:val="18"/>
                </w:rPr>
                <w:t>Study: Chapter 4</w:t>
              </w:r>
            </w:hyperlink>
          </w:p>
          <w:p w14:paraId="05A932B9"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50" w:tooltip="Preview Quiz - Chapter 4" w:history="1">
              <w:r w:rsidRPr="001C52F7">
                <w:rPr>
                  <w:rStyle w:val="Hyperlink"/>
                  <w:rFonts w:ascii="Lato" w:hAnsi="Lato"/>
                  <w:sz w:val="18"/>
                  <w:szCs w:val="18"/>
                </w:rPr>
                <w:t>Preview Quiz - Chapter 4</w:t>
              </w:r>
            </w:hyperlink>
          </w:p>
        </w:tc>
      </w:tr>
      <w:tr w:rsidR="001C52F7" w:rsidRPr="001C52F7" w14:paraId="41FACFBE" w14:textId="77777777" w:rsidTr="001C52F7">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24F0AE9B"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WEEK 3</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406744C1"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Due Today</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54C56EC9"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Lecture</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35380A95"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Homework</w:t>
            </w:r>
          </w:p>
        </w:tc>
      </w:tr>
      <w:tr w:rsidR="001C52F7" w:rsidRPr="001C52F7" w14:paraId="18621E01"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4E008F27"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Tuesday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0B0ED"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51" w:tooltip="3a Learning Practice - parameters" w:history="1">
              <w:r w:rsidRPr="001C52F7">
                <w:rPr>
                  <w:rStyle w:val="Hyperlink"/>
                  <w:rFonts w:ascii="Lato" w:hAnsi="Lato"/>
                  <w:sz w:val="18"/>
                  <w:szCs w:val="18"/>
                </w:rPr>
                <w:t>3a Practice - parameters</w:t>
              </w:r>
            </w:hyperlink>
          </w:p>
          <w:p w14:paraId="12101AD7"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52" w:tooltip="Preview Quiz - Chapter 4" w:history="1">
              <w:r w:rsidRPr="001C52F7">
                <w:rPr>
                  <w:rStyle w:val="Hyperlink"/>
                  <w:rFonts w:ascii="Lato" w:hAnsi="Lato"/>
                  <w:sz w:val="18"/>
                  <w:szCs w:val="18"/>
                </w:rPr>
                <w:t>Preview Quiz - Chapter 4</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EE25A10"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53" w:tooltip="Pair 3a Reflection" w:history="1">
              <w:r w:rsidRPr="001C52F7">
                <w:rPr>
                  <w:rStyle w:val="Hyperlink"/>
                  <w:rFonts w:ascii="Lato" w:hAnsi="Lato"/>
                  <w:sz w:val="18"/>
                  <w:szCs w:val="18"/>
                </w:rPr>
                <w:t>Pair 3a Reflection</w:t>
              </w:r>
            </w:hyperlink>
          </w:p>
          <w:p w14:paraId="1CA5D4E2"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54" w:tooltip="Notes: 4a User Input and Conditionals " w:history="1">
              <w:r w:rsidRPr="001C52F7">
                <w:rPr>
                  <w:rStyle w:val="Hyperlink"/>
                  <w:rFonts w:ascii="Lato" w:hAnsi="Lato"/>
                  <w:sz w:val="18"/>
                  <w:szCs w:val="18"/>
                </w:rPr>
                <w:t>Notes: 4a User Input and Conditionals</w:t>
              </w:r>
            </w:hyperlink>
          </w:p>
          <w:p w14:paraId="20E49701" w14:textId="31D6D04F"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55" w:tgtFrame="_blank" w:history="1">
              <w:r w:rsidRPr="001C52F7">
                <w:rPr>
                  <w:rStyle w:val="Hyperlink"/>
                  <w:rFonts w:ascii="Lato" w:hAnsi="Lato"/>
                  <w:sz w:val="18"/>
                  <w:szCs w:val="18"/>
                </w:rPr>
                <w:t>Ch4a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7C81BDFA"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56" w:tooltip="4a Learning Practice - if statements" w:history="1">
              <w:r w:rsidRPr="001C52F7">
                <w:rPr>
                  <w:rStyle w:val="Hyperlink"/>
                  <w:rFonts w:ascii="Lato" w:hAnsi="Lato"/>
                  <w:sz w:val="18"/>
                  <w:szCs w:val="18"/>
                </w:rPr>
                <w:t>4a Practice - if statements</w:t>
              </w:r>
            </w:hyperlink>
          </w:p>
        </w:tc>
      </w:tr>
      <w:tr w:rsidR="001C52F7" w:rsidRPr="001C52F7" w14:paraId="30376AFA"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0725BB59"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lastRenderedPageBreak/>
              <w:t>Thursday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0F489"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57" w:tooltip="4a Learning Practice - if statements" w:history="1">
              <w:r w:rsidRPr="001C52F7">
                <w:rPr>
                  <w:rStyle w:val="Hyperlink"/>
                  <w:rFonts w:ascii="Lato" w:hAnsi="Lato"/>
                  <w:sz w:val="18"/>
                  <w:szCs w:val="18"/>
                </w:rPr>
                <w:t>4a Practice - if statements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4D02163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58" w:tooltip="Pair 4a Reflection" w:history="1">
              <w:r w:rsidRPr="001C52F7">
                <w:rPr>
                  <w:rStyle w:val="Hyperlink"/>
                  <w:rFonts w:ascii="Lato" w:hAnsi="Lato"/>
                  <w:sz w:val="18"/>
                  <w:szCs w:val="18"/>
                </w:rPr>
                <w:t>Pair 4a Reflection</w:t>
              </w:r>
            </w:hyperlink>
          </w:p>
          <w:p w14:paraId="641C26A2"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59" w:tooltip="Notes: 4b Common Algorithms and printf " w:history="1">
              <w:r w:rsidRPr="001C52F7">
                <w:rPr>
                  <w:rStyle w:val="Hyperlink"/>
                  <w:rFonts w:ascii="Lato" w:hAnsi="Lato"/>
                  <w:sz w:val="18"/>
                  <w:szCs w:val="18"/>
                </w:rPr>
                <w:t xml:space="preserve">Notes: 4b Common Algorithms and </w:t>
              </w:r>
              <w:proofErr w:type="spellStart"/>
              <w:r w:rsidRPr="001C52F7">
                <w:rPr>
                  <w:rStyle w:val="Hyperlink"/>
                  <w:rFonts w:ascii="Lato" w:hAnsi="Lato"/>
                  <w:sz w:val="18"/>
                  <w:szCs w:val="18"/>
                </w:rPr>
                <w:t>printf</w:t>
              </w:r>
              <w:proofErr w:type="spellEnd"/>
            </w:hyperlink>
          </w:p>
          <w:p w14:paraId="2702F416" w14:textId="19022AF6"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60" w:tgtFrame="_blank" w:history="1">
              <w:r w:rsidRPr="001C52F7">
                <w:rPr>
                  <w:rStyle w:val="Hyperlink"/>
                  <w:rFonts w:ascii="Lato" w:hAnsi="Lato"/>
                  <w:sz w:val="18"/>
                  <w:szCs w:val="18"/>
                </w:rPr>
                <w:t>Ch4b</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375AC4A9"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61" w:tooltip="4b Learning Practice - more practice" w:history="1">
              <w:r w:rsidRPr="001C52F7">
                <w:rPr>
                  <w:rStyle w:val="Hyperlink"/>
                  <w:rFonts w:ascii="Lato" w:hAnsi="Lato"/>
                  <w:sz w:val="18"/>
                  <w:szCs w:val="18"/>
                </w:rPr>
                <w:t>4b Practice - more practice</w:t>
              </w:r>
            </w:hyperlink>
          </w:p>
        </w:tc>
      </w:tr>
      <w:tr w:rsidR="001C52F7" w:rsidRPr="001C52F7" w14:paraId="6BF23CE0"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590FBBA8"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Sunday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4B9EF6C5"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Revisions for Program #1</w:t>
            </w:r>
          </w:p>
          <w:p w14:paraId="2C6DBC22"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62" w:tooltip="Global Scope Lessons Overview" w:history="1">
              <w:r w:rsidRPr="001C52F7">
                <w:rPr>
                  <w:rStyle w:val="Hyperlink"/>
                  <w:rFonts w:ascii="Lato" w:hAnsi="Lato"/>
                  <w:sz w:val="18"/>
                  <w:szCs w:val="18"/>
                </w:rPr>
                <w:t>1 Global Scope Lesson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8D732A8"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2BF0364"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Start: Program #2</w:t>
            </w:r>
          </w:p>
          <w:p w14:paraId="34F1DB2F"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Get ahead?</w:t>
            </w:r>
            <w:r w:rsidRPr="001C52F7">
              <w:rPr>
                <w:rStyle w:val="apple-converted-space"/>
                <w:rFonts w:ascii="Lato" w:hAnsi="Lato"/>
                <w:color w:val="273540"/>
                <w:sz w:val="18"/>
                <w:szCs w:val="18"/>
              </w:rPr>
              <w:t> </w:t>
            </w:r>
            <w:hyperlink r:id="rId63" w:tooltip="Exams Overview" w:history="1">
              <w:r w:rsidRPr="001C52F7">
                <w:rPr>
                  <w:rStyle w:val="Hyperlink"/>
                  <w:rFonts w:ascii="Lato" w:hAnsi="Lato"/>
                  <w:sz w:val="18"/>
                  <w:szCs w:val="18"/>
                </w:rPr>
                <w:t>Study: Midterm</w:t>
              </w:r>
            </w:hyperlink>
          </w:p>
          <w:p w14:paraId="3D727B55" w14:textId="77777777" w:rsidR="001C52F7" w:rsidRPr="001C52F7" w:rsidRDefault="001C52F7" w:rsidP="001C52F7">
            <w:pPr>
              <w:snapToGrid w:val="0"/>
              <w:spacing w:after="0" w:line="240" w:lineRule="auto"/>
              <w:ind w:left="1080"/>
              <w:contextualSpacing/>
              <w:jc w:val="left"/>
              <w:rPr>
                <w:rFonts w:ascii="Lato" w:hAnsi="Lato"/>
                <w:color w:val="273540"/>
                <w:sz w:val="18"/>
                <w:szCs w:val="18"/>
              </w:rPr>
            </w:pPr>
            <w:r w:rsidRPr="001C52F7">
              <w:rPr>
                <w:rFonts w:ascii="Lato" w:hAnsi="Lato"/>
                <w:color w:val="273540"/>
                <w:sz w:val="18"/>
                <w:szCs w:val="18"/>
              </w:rPr>
              <w:t>Expressions, If/Else</w:t>
            </w:r>
          </w:p>
        </w:tc>
      </w:tr>
      <w:tr w:rsidR="001C52F7" w:rsidRPr="001C52F7" w14:paraId="73C6C963" w14:textId="77777777" w:rsidTr="001C52F7">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471644C7"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WEEK 4</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3C59533F"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Due Today</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49DB6044"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Lecture</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0008FC61"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Homework</w:t>
            </w:r>
          </w:p>
        </w:tc>
      </w:tr>
      <w:tr w:rsidR="001C52F7" w:rsidRPr="001C52F7" w14:paraId="4056059B"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2C28C4FE"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Tuesday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A0649"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64" w:tooltip="4b Learning Practice - more practice" w:history="1">
              <w:r w:rsidRPr="001C52F7">
                <w:rPr>
                  <w:rStyle w:val="Hyperlink"/>
                  <w:rFonts w:ascii="Lato" w:hAnsi="Lato"/>
                  <w:sz w:val="18"/>
                  <w:szCs w:val="18"/>
                </w:rPr>
                <w:t>4b Practice - more practice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86FF95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65" w:tooltip="Pair 4b Reflection" w:history="1">
              <w:r w:rsidRPr="001C52F7">
                <w:rPr>
                  <w:rStyle w:val="Hyperlink"/>
                  <w:rFonts w:ascii="Lato" w:hAnsi="Lato"/>
                  <w:sz w:val="18"/>
                  <w:szCs w:val="18"/>
                </w:rPr>
                <w:t>Pair 4b Reflection</w:t>
              </w:r>
            </w:hyperlink>
          </w:p>
          <w:p w14:paraId="4ABD116A" w14:textId="0BA47554"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66" w:tooltip="Pair Programming: Candy Machine" w:history="1">
              <w:r w:rsidRPr="001C52F7">
                <w:rPr>
                  <w:rStyle w:val="Hyperlink"/>
                  <w:rFonts w:ascii="Lato" w:hAnsi="Lato"/>
                  <w:sz w:val="18"/>
                  <w:szCs w:val="18"/>
                </w:rPr>
                <w:t>Pair Programming: Candy Machine</w:t>
              </w:r>
            </w:hyperlink>
            <w:r w:rsidRPr="001C52F7">
              <w:rPr>
                <w:rFonts w:ascii="Lato" w:hAnsi="Lato"/>
                <w:color w:val="273540"/>
                <w:sz w:val="18"/>
                <w:szCs w:val="18"/>
              </w:rPr>
              <w:br/>
            </w:r>
            <w:r>
              <w:rPr>
                <w:rFonts w:ascii="Lato" w:hAnsi="Lato"/>
                <w:color w:val="273540"/>
                <w:sz w:val="18"/>
                <w:szCs w:val="18"/>
              </w:rPr>
              <w:t>(in class)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1D9B0"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67" w:tooltip="Chapter Resources (slides, videos, notes)" w:history="1">
              <w:r w:rsidRPr="001C52F7">
                <w:rPr>
                  <w:rStyle w:val="Hyperlink"/>
                  <w:rFonts w:ascii="Lato" w:hAnsi="Lato"/>
                  <w:sz w:val="18"/>
                  <w:szCs w:val="18"/>
                </w:rPr>
                <w:t>Study: Chapter 5</w:t>
              </w:r>
            </w:hyperlink>
          </w:p>
          <w:p w14:paraId="29190809"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68" w:tooltip="Preview Quiz - Chapter 5" w:history="1">
              <w:r w:rsidRPr="001C52F7">
                <w:rPr>
                  <w:rStyle w:val="Hyperlink"/>
                  <w:rFonts w:ascii="Lato" w:hAnsi="Lato"/>
                  <w:sz w:val="18"/>
                  <w:szCs w:val="18"/>
                </w:rPr>
                <w:t>Preview Quiz - Chapter 5</w:t>
              </w:r>
            </w:hyperlink>
          </w:p>
        </w:tc>
      </w:tr>
      <w:tr w:rsidR="001C52F7" w:rsidRPr="001C52F7" w14:paraId="538B01BA"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3F21D7F6"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Thursday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6CB3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69" w:tooltip="Preview Quiz - Chapter 5" w:history="1">
              <w:r w:rsidRPr="001C52F7">
                <w:rPr>
                  <w:rStyle w:val="Hyperlink"/>
                  <w:rFonts w:ascii="Lato" w:hAnsi="Lato"/>
                  <w:sz w:val="18"/>
                  <w:szCs w:val="18"/>
                </w:rPr>
                <w:t>Preview Quiz - Chapter 5</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28FB8F4"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70" w:tooltip="Notes: 5a while loops and fence post problems " w:history="1">
              <w:r w:rsidRPr="001C52F7">
                <w:rPr>
                  <w:rStyle w:val="Hyperlink"/>
                  <w:rFonts w:ascii="Lato" w:hAnsi="Lato"/>
                  <w:sz w:val="18"/>
                  <w:szCs w:val="18"/>
                </w:rPr>
                <w:t>Notes: 5a while loops and fence post problems</w:t>
              </w:r>
            </w:hyperlink>
          </w:p>
          <w:p w14:paraId="6EB741A7" w14:textId="0336E50E"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71" w:tgtFrame="_blank" w:history="1">
              <w:r w:rsidRPr="001C52F7">
                <w:rPr>
                  <w:rStyle w:val="Hyperlink"/>
                  <w:rFonts w:ascii="Lato" w:hAnsi="Lato"/>
                  <w:sz w:val="18"/>
                  <w:szCs w:val="18"/>
                </w:rPr>
                <w:t>Ch5a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75E9BC8"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72" w:tooltip="5a Learning Practice - while loops" w:history="1">
              <w:r w:rsidRPr="001C52F7">
                <w:rPr>
                  <w:rStyle w:val="Hyperlink"/>
                  <w:rFonts w:ascii="Lato" w:hAnsi="Lato"/>
                  <w:sz w:val="18"/>
                  <w:szCs w:val="18"/>
                </w:rPr>
                <w:t>5a Practice - while loops</w:t>
              </w:r>
            </w:hyperlink>
          </w:p>
        </w:tc>
      </w:tr>
      <w:tr w:rsidR="001C52F7" w:rsidRPr="001C52F7" w14:paraId="203D3C29"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16CE0DA5"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Sunday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E3AF2"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Program #2</w:t>
            </w:r>
          </w:p>
          <w:p w14:paraId="4358451C"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73" w:tooltip="Global Scope Lessons Overview" w:history="1">
              <w:r w:rsidRPr="001C52F7">
                <w:rPr>
                  <w:rStyle w:val="Hyperlink"/>
                  <w:rFonts w:ascii="Lato" w:hAnsi="Lato"/>
                  <w:sz w:val="18"/>
                  <w:szCs w:val="18"/>
                </w:rPr>
                <w:t>1 Global Scope Lesson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C600BE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BB66B3F"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Get ahead?</w:t>
            </w:r>
            <w:r w:rsidRPr="001C52F7">
              <w:rPr>
                <w:rStyle w:val="apple-converted-space"/>
                <w:rFonts w:ascii="Lato" w:hAnsi="Lato"/>
                <w:color w:val="273540"/>
                <w:sz w:val="18"/>
                <w:szCs w:val="18"/>
              </w:rPr>
              <w:t> </w:t>
            </w:r>
            <w:hyperlink r:id="rId74" w:tooltip="Exams Overview" w:history="1">
              <w:r w:rsidRPr="001C52F7">
                <w:rPr>
                  <w:rStyle w:val="Hyperlink"/>
                  <w:rFonts w:ascii="Lato" w:hAnsi="Lato"/>
                  <w:sz w:val="18"/>
                  <w:szCs w:val="18"/>
                </w:rPr>
                <w:t>Study: Midterm</w:t>
              </w:r>
            </w:hyperlink>
          </w:p>
        </w:tc>
      </w:tr>
      <w:tr w:rsidR="001C52F7" w:rsidRPr="001C52F7" w14:paraId="4FF1508D" w14:textId="77777777" w:rsidTr="001C52F7">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6839B680"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WEEK 5</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091B42E4"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Due Today</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75E1D800"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Lecture</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74287A86"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Homework</w:t>
            </w:r>
          </w:p>
        </w:tc>
      </w:tr>
      <w:tr w:rsidR="001C52F7" w:rsidRPr="001C52F7" w14:paraId="2552D104"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77AC2462"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Tuesday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CCAC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75" w:tooltip="5a Learning Practice - while loops" w:history="1">
              <w:r w:rsidRPr="001C52F7">
                <w:rPr>
                  <w:rStyle w:val="Hyperlink"/>
                  <w:rFonts w:ascii="Lato" w:hAnsi="Lato"/>
                  <w:sz w:val="18"/>
                  <w:szCs w:val="18"/>
                </w:rPr>
                <w:t>5a Practice - while loops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79FBDB7A"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76" w:tooltip="Pair 5a Reflection" w:history="1">
              <w:r w:rsidRPr="001C52F7">
                <w:rPr>
                  <w:rStyle w:val="Hyperlink"/>
                  <w:rFonts w:ascii="Lato" w:hAnsi="Lato"/>
                  <w:sz w:val="18"/>
                  <w:szCs w:val="18"/>
                </w:rPr>
                <w:t>Pair 5a Reflection</w:t>
              </w:r>
            </w:hyperlink>
          </w:p>
          <w:p w14:paraId="4E1FD772"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77" w:tooltip="Notes: 5b Random numbers and Assertions " w:history="1">
              <w:r w:rsidRPr="001C52F7">
                <w:rPr>
                  <w:rStyle w:val="Hyperlink"/>
                  <w:rFonts w:ascii="Lato" w:hAnsi="Lato"/>
                  <w:sz w:val="18"/>
                  <w:szCs w:val="18"/>
                </w:rPr>
                <w:t>Notes: 5b Random numbers and Assertions</w:t>
              </w:r>
            </w:hyperlink>
          </w:p>
          <w:p w14:paraId="3699217B" w14:textId="6BFDFAB6"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78" w:tgtFrame="_blank" w:history="1">
              <w:r w:rsidRPr="001C52F7">
                <w:rPr>
                  <w:rStyle w:val="Hyperlink"/>
                  <w:rFonts w:ascii="Lato" w:hAnsi="Lato"/>
                  <w:sz w:val="18"/>
                  <w:szCs w:val="18"/>
                </w:rPr>
                <w:t>Ch5b</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BA64932"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79" w:tooltip="5b Learning Practice - putting it all together" w:history="1">
              <w:r w:rsidRPr="001C52F7">
                <w:rPr>
                  <w:rStyle w:val="Hyperlink"/>
                  <w:rFonts w:ascii="Lato" w:hAnsi="Lato"/>
                  <w:sz w:val="18"/>
                  <w:szCs w:val="18"/>
                </w:rPr>
                <w:t>5b Practice - putting it all together</w:t>
              </w:r>
            </w:hyperlink>
          </w:p>
        </w:tc>
      </w:tr>
      <w:tr w:rsidR="001C52F7" w:rsidRPr="001C52F7" w14:paraId="5854A4D5"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752955B9"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Thursday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AA127"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80" w:tooltip="5b Learning Practice - putting it all together" w:history="1">
              <w:r w:rsidRPr="001C52F7">
                <w:rPr>
                  <w:rStyle w:val="Hyperlink"/>
                  <w:rFonts w:ascii="Lato" w:hAnsi="Lato"/>
                  <w:sz w:val="18"/>
                  <w:szCs w:val="18"/>
                </w:rPr>
                <w:t>5b Practice - putting it all together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71953440"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81" w:tooltip="Pair 5b Reflection" w:history="1">
              <w:r w:rsidRPr="001C52F7">
                <w:rPr>
                  <w:rStyle w:val="Hyperlink"/>
                  <w:rFonts w:ascii="Lato" w:hAnsi="Lato"/>
                  <w:sz w:val="18"/>
                  <w:szCs w:val="18"/>
                </w:rPr>
                <w:t>Pair 5b Reflection</w:t>
              </w:r>
            </w:hyperlink>
          </w:p>
          <w:p w14:paraId="04026859" w14:textId="0D298A6A"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82" w:tooltip="Pair Programming: Guessing Game" w:history="1">
              <w:r w:rsidRPr="001C52F7">
                <w:rPr>
                  <w:rStyle w:val="Hyperlink"/>
                  <w:rFonts w:ascii="Lato" w:hAnsi="Lato"/>
                  <w:sz w:val="18"/>
                  <w:szCs w:val="18"/>
                </w:rPr>
                <w:t>Pair Programming: Guessing Game</w:t>
              </w:r>
            </w:hyperlink>
            <w:r w:rsidRPr="001C52F7">
              <w:rPr>
                <w:rFonts w:ascii="Lato" w:hAnsi="Lato"/>
                <w:color w:val="273540"/>
                <w:sz w:val="18"/>
                <w:szCs w:val="18"/>
              </w:rPr>
              <w:br/>
            </w:r>
            <w:r>
              <w:rPr>
                <w:rFonts w:ascii="Lato" w:hAnsi="Lato"/>
                <w:color w:val="273540"/>
                <w:sz w:val="18"/>
                <w:szCs w:val="18"/>
              </w:rPr>
              <w:t>(in class)</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9E3CA"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p>
        </w:tc>
      </w:tr>
      <w:tr w:rsidR="001C52F7" w:rsidRPr="001C52F7" w14:paraId="3E8F61EE"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42446129"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Sunday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54503D4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Revisions for Program #2</w:t>
            </w:r>
          </w:p>
          <w:p w14:paraId="254CCA41"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83" w:tooltip="Global Scope Lessons Overview" w:history="1">
              <w:r w:rsidRPr="001C52F7">
                <w:rPr>
                  <w:rStyle w:val="Hyperlink"/>
                  <w:rFonts w:ascii="Lato" w:hAnsi="Lato"/>
                  <w:sz w:val="18"/>
                  <w:szCs w:val="18"/>
                </w:rPr>
                <w:t>1 Global Scope Lesson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DF7EF31"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B9FDA87"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84" w:tooltip="Exams Overview" w:history="1">
              <w:r w:rsidRPr="001C52F7">
                <w:rPr>
                  <w:rStyle w:val="Hyperlink"/>
                  <w:rFonts w:ascii="Lato" w:hAnsi="Lato"/>
                  <w:sz w:val="18"/>
                  <w:szCs w:val="18"/>
                </w:rPr>
                <w:t>Study: Midterm</w:t>
              </w:r>
            </w:hyperlink>
          </w:p>
        </w:tc>
      </w:tr>
      <w:tr w:rsidR="001C52F7" w:rsidRPr="001C52F7" w14:paraId="27DEE575" w14:textId="77777777" w:rsidTr="001C52F7">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1DACCF17"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WEEK 6</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099160DA"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Due Today</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293D4737"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Lecture</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2EE1CF6A"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Homework</w:t>
            </w:r>
          </w:p>
        </w:tc>
      </w:tr>
      <w:tr w:rsidR="001C52F7" w:rsidRPr="001C52F7" w14:paraId="083FC5F6"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2D158C14"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Tuesday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B9530"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85" w:tooltip="Exams Overview" w:history="1">
              <w:r w:rsidRPr="001C52F7">
                <w:rPr>
                  <w:rStyle w:val="Hyperlink"/>
                  <w:rFonts w:ascii="Lato" w:hAnsi="Lato"/>
                  <w:sz w:val="18"/>
                  <w:szCs w:val="18"/>
                </w:rPr>
                <w:t>Study: Midterm</w:t>
              </w:r>
            </w:hyperlink>
          </w:p>
          <w:p w14:paraId="07871594"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86" w:tooltip="Midterm Exam Practice" w:history="1">
              <w:r w:rsidRPr="001C52F7">
                <w:rPr>
                  <w:rStyle w:val="Hyperlink"/>
                  <w:rFonts w:ascii="Lato" w:hAnsi="Lato"/>
                  <w:sz w:val="18"/>
                  <w:szCs w:val="18"/>
                </w:rPr>
                <w:t>Midterm Exam Practice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45378A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No lecture; Exam only</w:t>
            </w:r>
          </w:p>
          <w:p w14:paraId="714866BF"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87" w:tooltip="Midterm Exam" w:history="1">
              <w:r w:rsidRPr="001C52F7">
                <w:rPr>
                  <w:rStyle w:val="Hyperlink"/>
                  <w:rFonts w:ascii="Lato" w:hAnsi="Lato"/>
                  <w:sz w:val="18"/>
                  <w:szCs w:val="18"/>
                </w:rPr>
                <w:t>Midterm Exam</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19AA38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88" w:tooltip="Chapter Resources (slides, videos, notes)" w:history="1">
              <w:r w:rsidRPr="001C52F7">
                <w:rPr>
                  <w:rStyle w:val="Hyperlink"/>
                  <w:rFonts w:ascii="Lato" w:hAnsi="Lato"/>
                  <w:sz w:val="18"/>
                  <w:szCs w:val="18"/>
                </w:rPr>
                <w:t>Study: Chapter 6</w:t>
              </w:r>
            </w:hyperlink>
          </w:p>
          <w:p w14:paraId="24811CEF"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89" w:tooltip="Preview Quiz - Chapter 6" w:history="1">
              <w:r w:rsidRPr="001C52F7">
                <w:rPr>
                  <w:rStyle w:val="Hyperlink"/>
                  <w:rFonts w:ascii="Lato" w:hAnsi="Lato"/>
                  <w:sz w:val="18"/>
                  <w:szCs w:val="18"/>
                </w:rPr>
                <w:t>Preview Quiz - Chapter 6</w:t>
              </w:r>
            </w:hyperlink>
          </w:p>
        </w:tc>
      </w:tr>
      <w:tr w:rsidR="001C52F7" w:rsidRPr="001C52F7" w14:paraId="402C0F7D"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119A11C6"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lastRenderedPageBreak/>
              <w:t>Thursday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898E1"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90" w:tooltip="Preview Quiz - Chapter 6" w:history="1">
              <w:r w:rsidRPr="001C52F7">
                <w:rPr>
                  <w:rStyle w:val="Hyperlink"/>
                  <w:rFonts w:ascii="Lato" w:hAnsi="Lato"/>
                  <w:sz w:val="18"/>
                  <w:szCs w:val="18"/>
                </w:rPr>
                <w:t>Preview Quiz - Chapter 6</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4FDDDED"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91" w:tooltip="Notes: 6a Token-based Processing and File Output " w:history="1">
              <w:r w:rsidRPr="001C52F7">
                <w:rPr>
                  <w:rStyle w:val="Hyperlink"/>
                  <w:rFonts w:ascii="Lato" w:hAnsi="Lato"/>
                  <w:sz w:val="18"/>
                  <w:szCs w:val="18"/>
                </w:rPr>
                <w:t>Notes: 6a Token-based Processing and File Output</w:t>
              </w:r>
            </w:hyperlink>
          </w:p>
          <w:p w14:paraId="1A37715E" w14:textId="098813E8"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92" w:tgtFrame="_blank" w:history="1">
              <w:r w:rsidRPr="001C52F7">
                <w:rPr>
                  <w:rStyle w:val="Hyperlink"/>
                  <w:rFonts w:ascii="Lato" w:hAnsi="Lato"/>
                  <w:sz w:val="18"/>
                  <w:szCs w:val="18"/>
                </w:rPr>
                <w:t>Ch6a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C04D353"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93" w:tooltip="6a Learning Practice - token-based processing" w:history="1">
              <w:r w:rsidRPr="001C52F7">
                <w:rPr>
                  <w:rStyle w:val="Hyperlink"/>
                  <w:rFonts w:ascii="Lato" w:hAnsi="Lato"/>
                  <w:sz w:val="18"/>
                  <w:szCs w:val="18"/>
                </w:rPr>
                <w:t>6a Practice - token-based processing</w:t>
              </w:r>
            </w:hyperlink>
          </w:p>
        </w:tc>
      </w:tr>
      <w:tr w:rsidR="001C52F7" w:rsidRPr="001C52F7" w14:paraId="2FD53FF2"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755AFD4F"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Sunday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4A3C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94" w:tooltip="Global Scope Lessons Overview" w:history="1">
              <w:r w:rsidRPr="001C52F7">
                <w:rPr>
                  <w:rStyle w:val="Hyperlink"/>
                  <w:rFonts w:ascii="Lato" w:hAnsi="Lato"/>
                  <w:sz w:val="18"/>
                  <w:szCs w:val="18"/>
                </w:rPr>
                <w:t>1 Global Scope Lesson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32FCE317"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AA0A73F"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Get ahead?</w:t>
            </w:r>
          </w:p>
          <w:p w14:paraId="703CF712" w14:textId="77777777" w:rsidR="001C52F7" w:rsidRPr="001C52F7" w:rsidRDefault="001C52F7" w:rsidP="001C52F7">
            <w:pPr>
              <w:snapToGrid w:val="0"/>
              <w:spacing w:after="0" w:line="240" w:lineRule="auto"/>
              <w:ind w:left="1080"/>
              <w:contextualSpacing/>
              <w:jc w:val="left"/>
              <w:rPr>
                <w:rFonts w:ascii="Lato" w:hAnsi="Lato"/>
                <w:color w:val="273540"/>
                <w:sz w:val="18"/>
                <w:szCs w:val="18"/>
              </w:rPr>
            </w:pPr>
            <w:hyperlink r:id="rId95" w:tooltip="Chapter Resources (slides, videos, notes)" w:history="1">
              <w:r w:rsidRPr="001C52F7">
                <w:rPr>
                  <w:rStyle w:val="Hyperlink"/>
                  <w:rFonts w:ascii="Lato" w:hAnsi="Lato"/>
                  <w:sz w:val="18"/>
                  <w:szCs w:val="18"/>
                </w:rPr>
                <w:t>Study: Chapter 7</w:t>
              </w:r>
            </w:hyperlink>
          </w:p>
          <w:p w14:paraId="6DDF6FE9" w14:textId="77777777" w:rsidR="001C52F7" w:rsidRPr="001C52F7" w:rsidRDefault="001C52F7" w:rsidP="001C52F7">
            <w:pPr>
              <w:snapToGrid w:val="0"/>
              <w:spacing w:after="0" w:line="240" w:lineRule="auto"/>
              <w:ind w:left="1080"/>
              <w:contextualSpacing/>
              <w:jc w:val="left"/>
              <w:rPr>
                <w:rFonts w:ascii="Lato" w:hAnsi="Lato"/>
                <w:color w:val="273540"/>
                <w:sz w:val="18"/>
                <w:szCs w:val="18"/>
              </w:rPr>
            </w:pPr>
            <w:hyperlink r:id="rId96" w:tooltip="Preview Quiz - Chapter 7" w:history="1">
              <w:r w:rsidRPr="001C52F7">
                <w:rPr>
                  <w:rStyle w:val="Hyperlink"/>
                  <w:rFonts w:ascii="Lato" w:hAnsi="Lato"/>
                  <w:sz w:val="18"/>
                  <w:szCs w:val="18"/>
                </w:rPr>
                <w:t>Preview Quiz - Chapter 7</w:t>
              </w:r>
            </w:hyperlink>
          </w:p>
        </w:tc>
      </w:tr>
      <w:tr w:rsidR="001C52F7" w:rsidRPr="001C52F7" w14:paraId="537FBBA6" w14:textId="77777777" w:rsidTr="001C52F7">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2302FBF6"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WEEK 7</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4488C610"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Due Today</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4E232868"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Lecture</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35D1FA65"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Homework</w:t>
            </w:r>
          </w:p>
        </w:tc>
      </w:tr>
      <w:tr w:rsidR="001C52F7" w:rsidRPr="001C52F7" w14:paraId="2F4E7B12"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664EA9AB"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Tuesday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72CFE135"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97" w:tooltip="6a Learning Practice - token-based processing" w:history="1">
              <w:r w:rsidRPr="001C52F7">
                <w:rPr>
                  <w:rStyle w:val="Hyperlink"/>
                  <w:rFonts w:ascii="Lato" w:hAnsi="Lato"/>
                  <w:sz w:val="18"/>
                  <w:szCs w:val="18"/>
                </w:rPr>
                <w:t>6a Practice - token-based processing</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BFF9129"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98" w:tooltip="Pair 6a Reflection" w:history="1">
              <w:r w:rsidRPr="001C52F7">
                <w:rPr>
                  <w:rStyle w:val="Hyperlink"/>
                  <w:rFonts w:ascii="Lato" w:hAnsi="Lato"/>
                  <w:sz w:val="18"/>
                  <w:szCs w:val="18"/>
                </w:rPr>
                <w:t>Pair 6a Reflection</w:t>
              </w:r>
            </w:hyperlink>
          </w:p>
          <w:p w14:paraId="0670A2BF"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99" w:tooltip="Notes: 6b Line-based Processing " w:history="1">
              <w:r w:rsidRPr="001C52F7">
                <w:rPr>
                  <w:rStyle w:val="Hyperlink"/>
                  <w:rFonts w:ascii="Lato" w:hAnsi="Lato"/>
                  <w:sz w:val="18"/>
                  <w:szCs w:val="18"/>
                </w:rPr>
                <w:t>Notes: 6b Line-based Processing</w:t>
              </w:r>
            </w:hyperlink>
          </w:p>
          <w:p w14:paraId="2A202C7D" w14:textId="44705205"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100" w:tgtFrame="_blank" w:history="1">
              <w:r w:rsidRPr="001C52F7">
                <w:rPr>
                  <w:rStyle w:val="Hyperlink"/>
                  <w:rFonts w:ascii="Lato" w:hAnsi="Lato"/>
                  <w:sz w:val="18"/>
                  <w:szCs w:val="18"/>
                </w:rPr>
                <w:t>Ch6b</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F578C9B"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01" w:tooltip="6b Learning Practice - line-based processing" w:history="1">
              <w:r w:rsidRPr="001C52F7">
                <w:rPr>
                  <w:rStyle w:val="Hyperlink"/>
                  <w:rFonts w:ascii="Lato" w:hAnsi="Lato"/>
                  <w:sz w:val="18"/>
                  <w:szCs w:val="18"/>
                </w:rPr>
                <w:t>6b Practice - line-based processing</w:t>
              </w:r>
            </w:hyperlink>
          </w:p>
          <w:p w14:paraId="4CB9DDF1"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02" w:tooltip="Chapter Resources (slides, videos, notes)" w:history="1">
              <w:r w:rsidRPr="001C52F7">
                <w:rPr>
                  <w:rStyle w:val="Hyperlink"/>
                  <w:rFonts w:ascii="Lato" w:hAnsi="Lato"/>
                  <w:sz w:val="18"/>
                  <w:szCs w:val="18"/>
                </w:rPr>
                <w:t>Study: Chapter 7</w:t>
              </w:r>
            </w:hyperlink>
          </w:p>
          <w:p w14:paraId="118432E8"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03" w:tooltip="Preview Quiz - Chapter 7" w:history="1">
              <w:r w:rsidRPr="001C52F7">
                <w:rPr>
                  <w:rStyle w:val="Hyperlink"/>
                  <w:rFonts w:ascii="Lato" w:hAnsi="Lato"/>
                  <w:sz w:val="18"/>
                  <w:szCs w:val="18"/>
                </w:rPr>
                <w:t>Preview Quiz - Chapter 7</w:t>
              </w:r>
            </w:hyperlink>
          </w:p>
          <w:p w14:paraId="17A1A548"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Start: Program #3</w:t>
            </w:r>
          </w:p>
        </w:tc>
      </w:tr>
      <w:tr w:rsidR="001C52F7" w:rsidRPr="001C52F7" w14:paraId="72F59769"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70D4390D"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Thursday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189DADEC"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04" w:tooltip="6b Learning Practice - line-based processing" w:history="1">
              <w:r w:rsidRPr="001C52F7">
                <w:rPr>
                  <w:rStyle w:val="Hyperlink"/>
                  <w:rFonts w:ascii="Lato" w:hAnsi="Lato"/>
                  <w:sz w:val="18"/>
                  <w:szCs w:val="18"/>
                </w:rPr>
                <w:t>6b Practice - line-based processing</w:t>
              </w:r>
            </w:hyperlink>
          </w:p>
          <w:p w14:paraId="7425F67F"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05" w:tooltip="Preview Quiz - Chapter 7" w:history="1">
              <w:r w:rsidRPr="001C52F7">
                <w:rPr>
                  <w:rStyle w:val="Hyperlink"/>
                  <w:rFonts w:ascii="Lato" w:hAnsi="Lato"/>
                  <w:sz w:val="18"/>
                  <w:szCs w:val="18"/>
                </w:rPr>
                <w:t>Preview Quiz - Chapter 7</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F6E5614"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06" w:tooltip="Pair 6b Reflection" w:history="1">
              <w:r w:rsidRPr="001C52F7">
                <w:rPr>
                  <w:rStyle w:val="Hyperlink"/>
                  <w:rFonts w:ascii="Lato" w:hAnsi="Lato"/>
                  <w:sz w:val="18"/>
                  <w:szCs w:val="18"/>
                </w:rPr>
                <w:t>Pair 6b Reflection</w:t>
              </w:r>
            </w:hyperlink>
          </w:p>
          <w:p w14:paraId="76E92557"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07" w:tooltip="Notes: 7a Arrays " w:history="1">
              <w:r w:rsidRPr="001C52F7">
                <w:rPr>
                  <w:rStyle w:val="Hyperlink"/>
                  <w:rFonts w:ascii="Lato" w:hAnsi="Lato"/>
                  <w:sz w:val="18"/>
                  <w:szCs w:val="18"/>
                </w:rPr>
                <w:t>Notes: 7a Arrays</w:t>
              </w:r>
            </w:hyperlink>
          </w:p>
          <w:p w14:paraId="694A5FFB" w14:textId="24076023"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108" w:tgtFrame="_blank" w:history="1">
              <w:r w:rsidRPr="001C52F7">
                <w:rPr>
                  <w:rStyle w:val="Hyperlink"/>
                  <w:rFonts w:ascii="Lato" w:hAnsi="Lato"/>
                  <w:sz w:val="18"/>
                  <w:szCs w:val="18"/>
                </w:rPr>
                <w:t>Ch7a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551173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09" w:tooltip="7a Learning Practice - Arrays" w:history="1">
              <w:r w:rsidRPr="001C52F7">
                <w:rPr>
                  <w:rStyle w:val="Hyperlink"/>
                  <w:rFonts w:ascii="Lato" w:hAnsi="Lato"/>
                  <w:sz w:val="18"/>
                  <w:szCs w:val="18"/>
                </w:rPr>
                <w:t>7a Practice - Arrays</w:t>
              </w:r>
            </w:hyperlink>
          </w:p>
        </w:tc>
      </w:tr>
      <w:tr w:rsidR="001C52F7" w:rsidRPr="001C52F7" w14:paraId="04EF6A43"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52BE9AF1"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Sunday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754AFCD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Program #3</w:t>
            </w:r>
          </w:p>
          <w:p w14:paraId="58D3D160"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10" w:tooltip="Global Scope Lessons Overview" w:history="1">
              <w:r w:rsidRPr="001C52F7">
                <w:rPr>
                  <w:rStyle w:val="Hyperlink"/>
                  <w:rFonts w:ascii="Lato" w:hAnsi="Lato"/>
                  <w:sz w:val="18"/>
                  <w:szCs w:val="18"/>
                </w:rPr>
                <w:t>1 Global Scope Lesson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1142BF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DE75F47"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Get ahead?</w:t>
            </w:r>
          </w:p>
          <w:p w14:paraId="003ED148" w14:textId="77777777" w:rsidR="001C52F7" w:rsidRPr="001C52F7" w:rsidRDefault="001C52F7" w:rsidP="001C52F7">
            <w:pPr>
              <w:snapToGrid w:val="0"/>
              <w:spacing w:after="0" w:line="240" w:lineRule="auto"/>
              <w:ind w:left="1080"/>
              <w:contextualSpacing/>
              <w:jc w:val="left"/>
              <w:rPr>
                <w:rFonts w:ascii="Lato" w:hAnsi="Lato"/>
                <w:color w:val="273540"/>
                <w:sz w:val="18"/>
                <w:szCs w:val="18"/>
              </w:rPr>
            </w:pPr>
            <w:hyperlink r:id="rId111" w:tooltip="Chapter Resources (slides, videos, notes)" w:history="1">
              <w:r w:rsidRPr="001C52F7">
                <w:rPr>
                  <w:rStyle w:val="Hyperlink"/>
                  <w:rFonts w:ascii="Lato" w:hAnsi="Lato"/>
                  <w:sz w:val="18"/>
                  <w:szCs w:val="18"/>
                </w:rPr>
                <w:t>Study: Chapter 8</w:t>
              </w:r>
            </w:hyperlink>
          </w:p>
        </w:tc>
      </w:tr>
      <w:tr w:rsidR="001C52F7" w:rsidRPr="001C52F7" w14:paraId="760392C7" w14:textId="77777777" w:rsidTr="001C52F7">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6FCC3B2B"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WEEK 8</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0906DCFE"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Due Today</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6758ACE6"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Lecture</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4FEDEF56"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Homework</w:t>
            </w:r>
          </w:p>
        </w:tc>
      </w:tr>
      <w:tr w:rsidR="001C52F7" w:rsidRPr="001C52F7" w14:paraId="30079EFB"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0222C2A6"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Tuesday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2126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12" w:tooltip="7a Learning Practice - Arrays" w:history="1">
              <w:r w:rsidRPr="001C52F7">
                <w:rPr>
                  <w:rStyle w:val="Hyperlink"/>
                  <w:rFonts w:ascii="Lato" w:hAnsi="Lato"/>
                  <w:sz w:val="18"/>
                  <w:szCs w:val="18"/>
                </w:rPr>
                <w:t>7a Practice - Arrays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0D9BB51"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13" w:tooltip="Pair 7a Reflection" w:history="1">
              <w:r w:rsidRPr="001C52F7">
                <w:rPr>
                  <w:rStyle w:val="Hyperlink"/>
                  <w:rFonts w:ascii="Lato" w:hAnsi="Lato"/>
                  <w:sz w:val="18"/>
                  <w:szCs w:val="18"/>
                </w:rPr>
                <w:t>Pair 7a Reflection</w:t>
              </w:r>
            </w:hyperlink>
          </w:p>
          <w:p w14:paraId="5BF3C31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14" w:tooltip="Notes: 7b More on Arrays" w:history="1">
              <w:r w:rsidRPr="001C52F7">
                <w:rPr>
                  <w:rStyle w:val="Hyperlink"/>
                  <w:rFonts w:ascii="Lato" w:hAnsi="Lato"/>
                  <w:sz w:val="18"/>
                  <w:szCs w:val="18"/>
                </w:rPr>
                <w:t>Notes: 7b More on Arrays</w:t>
              </w:r>
            </w:hyperlink>
          </w:p>
          <w:p w14:paraId="31914967" w14:textId="49FFDBC8"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115" w:tgtFrame="_blank" w:history="1">
              <w:r w:rsidRPr="001C52F7">
                <w:rPr>
                  <w:rStyle w:val="Hyperlink"/>
                  <w:rFonts w:ascii="Lato" w:hAnsi="Lato"/>
                  <w:sz w:val="18"/>
                  <w:szCs w:val="18"/>
                </w:rPr>
                <w:t>Ch7b</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DB9BB14"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16" w:tooltip="7b Learning Practice - More Arrays" w:history="1">
              <w:r w:rsidRPr="001C52F7">
                <w:rPr>
                  <w:rStyle w:val="Hyperlink"/>
                  <w:rFonts w:ascii="Lato" w:hAnsi="Lato"/>
                  <w:sz w:val="18"/>
                  <w:szCs w:val="18"/>
                </w:rPr>
                <w:t>7b Practice - More Arrays</w:t>
              </w:r>
            </w:hyperlink>
          </w:p>
          <w:p w14:paraId="494AACC1"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17" w:tooltip="Chapter Resources (slides, videos, notes)" w:history="1">
              <w:r w:rsidRPr="001C52F7">
                <w:rPr>
                  <w:rStyle w:val="Hyperlink"/>
                  <w:rFonts w:ascii="Lato" w:hAnsi="Lato"/>
                  <w:sz w:val="18"/>
                  <w:szCs w:val="18"/>
                </w:rPr>
                <w:t>Study: Chapter 8</w:t>
              </w:r>
            </w:hyperlink>
          </w:p>
          <w:p w14:paraId="50D254AF"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18" w:tooltip="Preview Quiz - Chapter 8" w:history="1">
              <w:r w:rsidRPr="001C52F7">
                <w:rPr>
                  <w:rStyle w:val="Hyperlink"/>
                  <w:rFonts w:ascii="Lato" w:hAnsi="Lato"/>
                  <w:sz w:val="18"/>
                  <w:szCs w:val="18"/>
                </w:rPr>
                <w:t>Preview Quiz - Chapter 8</w:t>
              </w:r>
            </w:hyperlink>
          </w:p>
        </w:tc>
      </w:tr>
      <w:tr w:rsidR="001C52F7" w:rsidRPr="001C52F7" w14:paraId="211317AC"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2F6AE21E"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Thursday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1780F"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19" w:tooltip="7b Learning Practice - More Arrays" w:history="1">
              <w:r w:rsidRPr="001C52F7">
                <w:rPr>
                  <w:rStyle w:val="Hyperlink"/>
                  <w:rFonts w:ascii="Lato" w:hAnsi="Lato"/>
                  <w:sz w:val="18"/>
                  <w:szCs w:val="18"/>
                </w:rPr>
                <w:t>7b Practice - More Arrays</w:t>
              </w:r>
            </w:hyperlink>
          </w:p>
          <w:p w14:paraId="4617A52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20" w:tooltip="Preview Quiz - Chapter 8" w:history="1">
              <w:r w:rsidRPr="001C52F7">
                <w:rPr>
                  <w:rStyle w:val="Hyperlink"/>
                  <w:rFonts w:ascii="Lato" w:hAnsi="Lato"/>
                  <w:sz w:val="18"/>
                  <w:szCs w:val="18"/>
                </w:rPr>
                <w:t>Preview Quiz - Chapter 8</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14278A82"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21" w:tooltip="Pair 7b Reflection" w:history="1">
              <w:r w:rsidRPr="001C52F7">
                <w:rPr>
                  <w:rStyle w:val="Hyperlink"/>
                  <w:rFonts w:ascii="Lato" w:hAnsi="Lato"/>
                  <w:sz w:val="18"/>
                  <w:szCs w:val="18"/>
                </w:rPr>
                <w:t>Pair 7b Reflection</w:t>
              </w:r>
            </w:hyperlink>
          </w:p>
          <w:p w14:paraId="4BF95FB0"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22" w:tooltip="Notes: 8a OOP" w:history="1">
              <w:r w:rsidRPr="001C52F7">
                <w:rPr>
                  <w:rStyle w:val="Hyperlink"/>
                  <w:rFonts w:ascii="Lato" w:hAnsi="Lato"/>
                  <w:sz w:val="18"/>
                  <w:szCs w:val="18"/>
                </w:rPr>
                <w:t>Notes: 8a OOP</w:t>
              </w:r>
            </w:hyperlink>
          </w:p>
          <w:p w14:paraId="38D8C133" w14:textId="779F62EA"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123" w:tgtFrame="_blank" w:history="1">
              <w:r w:rsidRPr="001C52F7">
                <w:rPr>
                  <w:rStyle w:val="Hyperlink"/>
                  <w:rFonts w:ascii="Lato" w:hAnsi="Lato"/>
                  <w:sz w:val="18"/>
                  <w:szCs w:val="18"/>
                </w:rPr>
                <w:t>Ch8a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E788855"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24" w:tooltip="8a Learning Practice - OOP" w:history="1">
              <w:r w:rsidRPr="001C52F7">
                <w:rPr>
                  <w:rStyle w:val="Hyperlink"/>
                  <w:rFonts w:ascii="Lato" w:hAnsi="Lato"/>
                  <w:sz w:val="18"/>
                  <w:szCs w:val="18"/>
                </w:rPr>
                <w:t>8a Practice - OOP</w:t>
              </w:r>
            </w:hyperlink>
          </w:p>
        </w:tc>
      </w:tr>
      <w:tr w:rsidR="001C52F7" w:rsidRPr="001C52F7" w14:paraId="48B720D2"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747FDF72"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Sunday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C20E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Revisions for Program #3</w:t>
            </w:r>
          </w:p>
          <w:p w14:paraId="2E7848B7"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25" w:tooltip="Global Scope Lessons Overview" w:history="1">
              <w:r w:rsidRPr="001C52F7">
                <w:rPr>
                  <w:rStyle w:val="Hyperlink"/>
                  <w:rFonts w:ascii="Lato" w:hAnsi="Lato"/>
                  <w:sz w:val="18"/>
                  <w:szCs w:val="18"/>
                </w:rPr>
                <w:t>1 Global Scope Lesson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78A70CA"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515ED31"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Get ahead?</w:t>
            </w:r>
          </w:p>
          <w:p w14:paraId="65395BA6" w14:textId="77777777" w:rsidR="001C52F7" w:rsidRPr="001C52F7" w:rsidRDefault="001C52F7" w:rsidP="001C52F7">
            <w:pPr>
              <w:snapToGrid w:val="0"/>
              <w:spacing w:after="0" w:line="240" w:lineRule="auto"/>
              <w:ind w:left="1080"/>
              <w:contextualSpacing/>
              <w:jc w:val="left"/>
              <w:rPr>
                <w:rFonts w:ascii="Lato" w:hAnsi="Lato"/>
                <w:color w:val="273540"/>
                <w:sz w:val="18"/>
                <w:szCs w:val="18"/>
              </w:rPr>
            </w:pPr>
            <w:hyperlink r:id="rId126" w:tooltip="Chapter Resources (slides, videos, notes)" w:history="1">
              <w:r w:rsidRPr="001C52F7">
                <w:rPr>
                  <w:rStyle w:val="Hyperlink"/>
                  <w:rFonts w:ascii="Lato" w:hAnsi="Lato"/>
                  <w:sz w:val="18"/>
                  <w:szCs w:val="18"/>
                </w:rPr>
                <w:t>Study: Chapter 10</w:t>
              </w:r>
            </w:hyperlink>
          </w:p>
          <w:p w14:paraId="647DC9E4" w14:textId="77777777" w:rsidR="001C52F7" w:rsidRPr="001C52F7" w:rsidRDefault="001C52F7" w:rsidP="001C52F7">
            <w:pPr>
              <w:snapToGrid w:val="0"/>
              <w:spacing w:after="0" w:line="240" w:lineRule="auto"/>
              <w:ind w:left="1080"/>
              <w:contextualSpacing/>
              <w:jc w:val="left"/>
              <w:rPr>
                <w:rFonts w:ascii="Lato" w:hAnsi="Lato"/>
                <w:color w:val="273540"/>
                <w:sz w:val="18"/>
                <w:szCs w:val="18"/>
              </w:rPr>
            </w:pPr>
            <w:hyperlink r:id="rId127" w:tooltip="Preview Quiz - Chapter 10" w:history="1">
              <w:r w:rsidRPr="001C52F7">
                <w:rPr>
                  <w:rStyle w:val="Hyperlink"/>
                  <w:rFonts w:ascii="Lato" w:hAnsi="Lato"/>
                  <w:sz w:val="18"/>
                  <w:szCs w:val="18"/>
                </w:rPr>
                <w:t>Preview Quiz - Chapter 10</w:t>
              </w:r>
            </w:hyperlink>
          </w:p>
        </w:tc>
      </w:tr>
      <w:tr w:rsidR="001C52F7" w:rsidRPr="001C52F7" w14:paraId="7A923E66" w14:textId="77777777" w:rsidTr="001C52F7">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3472EED5"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WEEK 9</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3841335A"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Due Today</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385BD298"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Lecture</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35AAF553"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Homework</w:t>
            </w:r>
          </w:p>
        </w:tc>
      </w:tr>
      <w:tr w:rsidR="001C52F7" w:rsidRPr="001C52F7" w14:paraId="5EF39DDB"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5770D9AC"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Tuesday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B76AD"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28" w:tooltip="8a Learning Practice - OOP" w:history="1">
              <w:r w:rsidRPr="001C52F7">
                <w:rPr>
                  <w:rStyle w:val="Hyperlink"/>
                  <w:rFonts w:ascii="Lato" w:hAnsi="Lato"/>
                  <w:sz w:val="18"/>
                  <w:szCs w:val="18"/>
                </w:rPr>
                <w:t>8a Practice - OOP</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12E48080"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29" w:tooltip="Pair 8a Reflection" w:history="1">
              <w:r w:rsidRPr="001C52F7">
                <w:rPr>
                  <w:rStyle w:val="Hyperlink"/>
                  <w:rFonts w:ascii="Lato" w:hAnsi="Lato"/>
                  <w:sz w:val="18"/>
                  <w:szCs w:val="18"/>
                </w:rPr>
                <w:t>Pair 8a Reflection</w:t>
              </w:r>
            </w:hyperlink>
          </w:p>
          <w:p w14:paraId="63226412" w14:textId="2B42F86D"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30" w:tooltip="Pair Programming: Pet License" w:history="1">
              <w:r w:rsidRPr="001C52F7">
                <w:rPr>
                  <w:rStyle w:val="Hyperlink"/>
                  <w:rFonts w:ascii="Lato" w:hAnsi="Lato"/>
                  <w:sz w:val="18"/>
                  <w:szCs w:val="18"/>
                </w:rPr>
                <w:t>Pair Programming: OOP</w:t>
              </w:r>
            </w:hyperlink>
            <w:r w:rsidRPr="001C52F7">
              <w:rPr>
                <w:rFonts w:ascii="Lato" w:hAnsi="Lato"/>
                <w:color w:val="273540"/>
                <w:sz w:val="18"/>
                <w:szCs w:val="18"/>
              </w:rPr>
              <w:br/>
            </w:r>
            <w:r>
              <w:rPr>
                <w:rFonts w:ascii="inherit" w:hAnsi="inherit"/>
                <w:color w:val="273540"/>
                <w:sz w:val="18"/>
                <w:szCs w:val="18"/>
              </w:rPr>
              <w:t>(in class)</w:t>
            </w:r>
          </w:p>
          <w:p w14:paraId="396601DF" w14:textId="77777777" w:rsidR="001C52F7" w:rsidRPr="001C52F7" w:rsidRDefault="001C52F7" w:rsidP="001C52F7">
            <w:pPr>
              <w:snapToGrid w:val="0"/>
              <w:spacing w:after="0" w:line="240" w:lineRule="auto"/>
              <w:ind w:left="1080"/>
              <w:contextualSpacing/>
              <w:jc w:val="left"/>
              <w:rPr>
                <w:rFonts w:ascii="Lato" w:hAnsi="Lato"/>
                <w:color w:val="273540"/>
                <w:sz w:val="18"/>
                <w:szCs w:val="18"/>
              </w:rPr>
            </w:pPr>
            <w:r w:rsidRPr="001C52F7">
              <w:rPr>
                <w:rFonts w:ascii="Lato" w:hAnsi="Lato"/>
                <w:color w:val="273540"/>
                <w:sz w:val="18"/>
                <w:szCs w:val="18"/>
              </w:rPr>
              <w:lastRenderedPageBreak/>
              <w:t>Useful for ref:</w:t>
            </w:r>
            <w:r w:rsidRPr="001C52F7">
              <w:rPr>
                <w:rStyle w:val="apple-converted-space"/>
                <w:rFonts w:ascii="Lato" w:hAnsi="Lato"/>
                <w:color w:val="273540"/>
                <w:sz w:val="18"/>
                <w:szCs w:val="18"/>
              </w:rPr>
              <w:t> </w:t>
            </w:r>
            <w:hyperlink r:id="rId131" w:tooltip="Notes: 8a OOP" w:history="1">
              <w:r w:rsidRPr="001C52F7">
                <w:rPr>
                  <w:rStyle w:val="Hyperlink"/>
                  <w:rFonts w:ascii="Lato" w:hAnsi="Lato"/>
                  <w:sz w:val="18"/>
                  <w:szCs w:val="18"/>
                </w:rPr>
                <w:t>Notes: 8a OOP</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1962A11B"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32" w:tooltip="8b Learning Practice - More OOP" w:history="1">
              <w:r w:rsidRPr="001C52F7">
                <w:rPr>
                  <w:rStyle w:val="Hyperlink"/>
                  <w:rFonts w:ascii="Lato" w:hAnsi="Lato"/>
                  <w:sz w:val="18"/>
                  <w:szCs w:val="18"/>
                </w:rPr>
                <w:t>8b Practice - More OOP</w:t>
              </w:r>
            </w:hyperlink>
          </w:p>
          <w:p w14:paraId="77CB3B28"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33" w:tooltip="Chapter Resources (slides, videos, notes)" w:history="1">
              <w:r w:rsidRPr="001C52F7">
                <w:rPr>
                  <w:rStyle w:val="Hyperlink"/>
                  <w:rFonts w:ascii="Lato" w:hAnsi="Lato"/>
                  <w:sz w:val="18"/>
                  <w:szCs w:val="18"/>
                </w:rPr>
                <w:t>Study: Chapter 10</w:t>
              </w:r>
            </w:hyperlink>
          </w:p>
          <w:p w14:paraId="4AA97022"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34" w:tooltip="Preview Quiz - Chapter 10" w:history="1">
              <w:r w:rsidRPr="001C52F7">
                <w:rPr>
                  <w:rStyle w:val="Hyperlink"/>
                  <w:rFonts w:ascii="Lato" w:hAnsi="Lato"/>
                  <w:sz w:val="18"/>
                  <w:szCs w:val="18"/>
                </w:rPr>
                <w:t>Preview Quiz - Chapter 10</w:t>
              </w:r>
            </w:hyperlink>
          </w:p>
          <w:p w14:paraId="613F92E7"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lastRenderedPageBreak/>
              <w:t>Start: Program #4</w:t>
            </w:r>
          </w:p>
        </w:tc>
      </w:tr>
      <w:tr w:rsidR="001C52F7" w:rsidRPr="001C52F7" w14:paraId="6531AD9E"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42FBB0A7"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Thursday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4C531"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35" w:tooltip="8b Learning Practice - More OOP" w:history="1">
              <w:r w:rsidRPr="001C52F7">
                <w:rPr>
                  <w:rStyle w:val="Hyperlink"/>
                  <w:rFonts w:ascii="Lato" w:hAnsi="Lato"/>
                  <w:sz w:val="18"/>
                  <w:szCs w:val="18"/>
                </w:rPr>
                <w:t>8b Practice - More OOP</w:t>
              </w:r>
            </w:hyperlink>
          </w:p>
          <w:p w14:paraId="4DFDD06D"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36" w:tooltip="Preview Quiz - Chapter 10" w:history="1">
              <w:r w:rsidRPr="001C52F7">
                <w:rPr>
                  <w:rStyle w:val="Hyperlink"/>
                  <w:rFonts w:ascii="Lato" w:hAnsi="Lato"/>
                  <w:sz w:val="18"/>
                  <w:szCs w:val="18"/>
                </w:rPr>
                <w:t>Preview Quiz - Chapter 10</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1D31C775"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37" w:tooltip="Pair 8b Reflection" w:history="1">
              <w:r w:rsidRPr="001C52F7">
                <w:rPr>
                  <w:rStyle w:val="Hyperlink"/>
                  <w:rFonts w:ascii="Lato" w:hAnsi="Lato"/>
                  <w:sz w:val="18"/>
                  <w:szCs w:val="18"/>
                </w:rPr>
                <w:t>Pair 8b Reflection</w:t>
              </w:r>
            </w:hyperlink>
          </w:p>
          <w:p w14:paraId="19BD8F8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38" w:tooltip="Notes: 10a ArrayList" w:history="1">
              <w:r w:rsidRPr="001C52F7">
                <w:rPr>
                  <w:rStyle w:val="Hyperlink"/>
                  <w:rFonts w:ascii="Lato" w:hAnsi="Lato"/>
                  <w:sz w:val="18"/>
                  <w:szCs w:val="18"/>
                </w:rPr>
                <w:t xml:space="preserve">Notes: 10a </w:t>
              </w:r>
              <w:proofErr w:type="spellStart"/>
              <w:r w:rsidRPr="001C52F7">
                <w:rPr>
                  <w:rStyle w:val="Hyperlink"/>
                  <w:rFonts w:ascii="Lato" w:hAnsi="Lato"/>
                  <w:sz w:val="18"/>
                  <w:szCs w:val="18"/>
                </w:rPr>
                <w:t>ArrayList</w:t>
              </w:r>
              <w:proofErr w:type="spellEnd"/>
            </w:hyperlink>
          </w:p>
          <w:p w14:paraId="1837CE1D" w14:textId="38A2B45A"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Lecture:</w:t>
            </w:r>
            <w:r w:rsidRPr="001C52F7">
              <w:rPr>
                <w:rStyle w:val="apple-converted-space"/>
                <w:rFonts w:ascii="Lato" w:hAnsi="Lato"/>
                <w:color w:val="273540"/>
                <w:sz w:val="18"/>
                <w:szCs w:val="18"/>
              </w:rPr>
              <w:t> </w:t>
            </w:r>
            <w:hyperlink r:id="rId139" w:tgtFrame="_blank" w:history="1">
              <w:r w:rsidRPr="001C52F7">
                <w:rPr>
                  <w:rStyle w:val="Hyperlink"/>
                  <w:rFonts w:ascii="Lato" w:hAnsi="Lato"/>
                  <w:sz w:val="18"/>
                  <w:szCs w:val="18"/>
                </w:rPr>
                <w:t>Ch10a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FEAFE7C"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40" w:tooltip="10a Learning Practice - ArrayList" w:history="1">
              <w:r w:rsidRPr="001C52F7">
                <w:rPr>
                  <w:rStyle w:val="Hyperlink"/>
                  <w:rFonts w:ascii="Lato" w:hAnsi="Lato"/>
                  <w:sz w:val="18"/>
                  <w:szCs w:val="18"/>
                </w:rPr>
                <w:t xml:space="preserve">10a Practice - </w:t>
              </w:r>
              <w:proofErr w:type="spellStart"/>
              <w:r w:rsidRPr="001C52F7">
                <w:rPr>
                  <w:rStyle w:val="Hyperlink"/>
                  <w:rFonts w:ascii="Lato" w:hAnsi="Lato"/>
                  <w:sz w:val="18"/>
                  <w:szCs w:val="18"/>
                </w:rPr>
                <w:t>ArrayList</w:t>
              </w:r>
              <w:proofErr w:type="spellEnd"/>
            </w:hyperlink>
          </w:p>
        </w:tc>
      </w:tr>
      <w:tr w:rsidR="001C52F7" w:rsidRPr="001C52F7" w14:paraId="27A4FCCC"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3DDE66AF"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Sunday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18160AB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Program #4</w:t>
            </w:r>
          </w:p>
          <w:p w14:paraId="20A5B85E"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41" w:tooltip="Global Scope Lessons Overview" w:history="1">
              <w:r w:rsidRPr="001C52F7">
                <w:rPr>
                  <w:rStyle w:val="Hyperlink"/>
                  <w:rFonts w:ascii="Lato" w:hAnsi="Lato"/>
                  <w:sz w:val="18"/>
                  <w:szCs w:val="18"/>
                </w:rPr>
                <w:t>1 Global Scope Lesson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109EB63C"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3C1C53C"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Get ahead?</w:t>
            </w:r>
          </w:p>
          <w:p w14:paraId="2BB8536F" w14:textId="77777777" w:rsidR="001C52F7" w:rsidRPr="001C52F7" w:rsidRDefault="001C52F7" w:rsidP="001C52F7">
            <w:pPr>
              <w:snapToGrid w:val="0"/>
              <w:spacing w:after="0" w:line="240" w:lineRule="auto"/>
              <w:ind w:left="1080"/>
              <w:contextualSpacing/>
              <w:jc w:val="left"/>
              <w:rPr>
                <w:rFonts w:ascii="Lato" w:hAnsi="Lato"/>
                <w:color w:val="273540"/>
                <w:sz w:val="18"/>
                <w:szCs w:val="18"/>
              </w:rPr>
            </w:pPr>
            <w:hyperlink r:id="rId142" w:tooltip="Chapter Resources (slides, videos, notes)" w:history="1">
              <w:r w:rsidRPr="001C52F7">
                <w:rPr>
                  <w:rStyle w:val="Hyperlink"/>
                  <w:rFonts w:ascii="Lato" w:hAnsi="Lato"/>
                  <w:sz w:val="18"/>
                  <w:szCs w:val="18"/>
                </w:rPr>
                <w:t>Study: Chapter 9</w:t>
              </w:r>
            </w:hyperlink>
          </w:p>
          <w:p w14:paraId="59658B7C" w14:textId="77777777" w:rsidR="001C52F7" w:rsidRPr="001C52F7" w:rsidRDefault="001C52F7" w:rsidP="001C52F7">
            <w:pPr>
              <w:snapToGrid w:val="0"/>
              <w:spacing w:after="0" w:line="240" w:lineRule="auto"/>
              <w:ind w:left="1080"/>
              <w:contextualSpacing/>
              <w:jc w:val="left"/>
              <w:rPr>
                <w:rFonts w:ascii="Lato" w:hAnsi="Lato"/>
                <w:color w:val="273540"/>
                <w:sz w:val="18"/>
                <w:szCs w:val="18"/>
              </w:rPr>
            </w:pPr>
            <w:hyperlink r:id="rId143" w:tooltip="Preview Quiz - Chapter 9" w:history="1">
              <w:r w:rsidRPr="001C52F7">
                <w:rPr>
                  <w:rStyle w:val="Hyperlink"/>
                  <w:rFonts w:ascii="Lato" w:hAnsi="Lato"/>
                  <w:sz w:val="18"/>
                  <w:szCs w:val="18"/>
                </w:rPr>
                <w:t>Preview Quiz - Chapter 9</w:t>
              </w:r>
            </w:hyperlink>
          </w:p>
        </w:tc>
      </w:tr>
      <w:tr w:rsidR="001C52F7" w:rsidRPr="001C52F7" w14:paraId="4A86E68A" w14:textId="77777777" w:rsidTr="001C52F7">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7F82F566"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WEEK 10</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5E0D3B58"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Due Today</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3CAA9163"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Lecture</w:t>
            </w:r>
          </w:p>
        </w:tc>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76984473"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Homework</w:t>
            </w:r>
          </w:p>
        </w:tc>
      </w:tr>
      <w:tr w:rsidR="001C52F7" w:rsidRPr="001C52F7" w14:paraId="47FD0BC0"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3447123A"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Tuesday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25930999"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44" w:tooltip="10a Practice - ArrayList" w:history="1">
              <w:r w:rsidRPr="001C52F7">
                <w:rPr>
                  <w:rStyle w:val="Hyperlink"/>
                  <w:rFonts w:ascii="Lato" w:hAnsi="Lato"/>
                  <w:sz w:val="18"/>
                  <w:szCs w:val="18"/>
                </w:rPr>
                <w:t xml:space="preserve">10a Practice - </w:t>
              </w:r>
              <w:proofErr w:type="spellStart"/>
              <w:r w:rsidRPr="001C52F7">
                <w:rPr>
                  <w:rStyle w:val="Hyperlink"/>
                  <w:rFonts w:ascii="Lato" w:hAnsi="Lato"/>
                  <w:sz w:val="18"/>
                  <w:szCs w:val="18"/>
                </w:rPr>
                <w:t>ArrayList</w:t>
              </w:r>
              <w:proofErr w:type="spellEnd"/>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14E3F3D9"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45" w:tooltip="Pair 10a Reflection" w:history="1">
              <w:r w:rsidRPr="001C52F7">
                <w:rPr>
                  <w:rStyle w:val="Hyperlink"/>
                  <w:rFonts w:ascii="Lato" w:hAnsi="Lato"/>
                  <w:sz w:val="18"/>
                  <w:szCs w:val="18"/>
                </w:rPr>
                <w:t>Pair 10a Reflection</w:t>
              </w:r>
            </w:hyperlink>
          </w:p>
          <w:p w14:paraId="080E8754" w14:textId="35E658D5"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46" w:tooltip="Pair Programming: GroceryList" w:history="1">
              <w:r w:rsidRPr="001C52F7">
                <w:rPr>
                  <w:rStyle w:val="Hyperlink"/>
                  <w:rFonts w:ascii="Lato" w:hAnsi="Lato"/>
                  <w:sz w:val="18"/>
                  <w:szCs w:val="18"/>
                </w:rPr>
                <w:t xml:space="preserve">Pair Programming: </w:t>
              </w:r>
              <w:proofErr w:type="spellStart"/>
              <w:r w:rsidRPr="001C52F7">
                <w:rPr>
                  <w:rStyle w:val="Hyperlink"/>
                  <w:rFonts w:ascii="Lato" w:hAnsi="Lato"/>
                  <w:sz w:val="18"/>
                  <w:szCs w:val="18"/>
                </w:rPr>
                <w:t>GroceryList</w:t>
              </w:r>
              <w:proofErr w:type="spellEnd"/>
            </w:hyperlink>
            <w:r w:rsidRPr="001C52F7">
              <w:rPr>
                <w:rFonts w:ascii="Lato" w:hAnsi="Lato"/>
                <w:color w:val="273540"/>
                <w:sz w:val="18"/>
                <w:szCs w:val="18"/>
              </w:rPr>
              <w:br/>
            </w:r>
            <w:r>
              <w:rPr>
                <w:rFonts w:ascii="Lato" w:hAnsi="Lato"/>
                <w:color w:val="273540"/>
                <w:sz w:val="18"/>
                <w:szCs w:val="18"/>
              </w:rPr>
              <w:t>(in class)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A5D89"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Chapter 9 Material</w:t>
            </w:r>
          </w:p>
          <w:p w14:paraId="7B931733" w14:textId="77777777" w:rsidR="001C52F7" w:rsidRPr="001C52F7" w:rsidRDefault="001C52F7" w:rsidP="001C52F7">
            <w:pPr>
              <w:snapToGrid w:val="0"/>
              <w:spacing w:after="0" w:line="240" w:lineRule="auto"/>
              <w:ind w:left="1080"/>
              <w:contextualSpacing/>
              <w:jc w:val="left"/>
              <w:rPr>
                <w:rFonts w:ascii="Lato" w:hAnsi="Lato"/>
                <w:color w:val="273540"/>
                <w:sz w:val="18"/>
                <w:szCs w:val="18"/>
              </w:rPr>
            </w:pPr>
            <w:hyperlink r:id="rId147" w:tooltip="Preview Quiz - Chapter 9" w:history="1">
              <w:r w:rsidRPr="001C52F7">
                <w:rPr>
                  <w:rStyle w:val="Hyperlink"/>
                  <w:rFonts w:ascii="Lato" w:hAnsi="Lato"/>
                  <w:sz w:val="18"/>
                  <w:szCs w:val="18"/>
                </w:rPr>
                <w:t>Preview Quiz - Chapter 9</w:t>
              </w:r>
            </w:hyperlink>
          </w:p>
          <w:p w14:paraId="54EDF5D7" w14:textId="77777777" w:rsidR="001C52F7" w:rsidRPr="001C52F7" w:rsidRDefault="001C52F7" w:rsidP="001C52F7">
            <w:pPr>
              <w:snapToGrid w:val="0"/>
              <w:spacing w:after="0" w:line="240" w:lineRule="auto"/>
              <w:ind w:left="1080"/>
              <w:contextualSpacing/>
              <w:jc w:val="left"/>
              <w:rPr>
                <w:rFonts w:ascii="Lato" w:hAnsi="Lato"/>
                <w:color w:val="273540"/>
                <w:sz w:val="18"/>
                <w:szCs w:val="18"/>
              </w:rPr>
            </w:pPr>
            <w:r w:rsidRPr="001C52F7">
              <w:rPr>
                <w:rFonts w:ascii="Apple Color Emoji" w:hAnsi="Apple Color Emoji" w:cs="Apple Color Emoji"/>
                <w:color w:val="273540"/>
                <w:sz w:val="18"/>
                <w:szCs w:val="18"/>
              </w:rPr>
              <w:t>🎬</w:t>
            </w:r>
            <w:hyperlink r:id="rId148" w:tooltip="Video Lecture: 9a Inheritance" w:history="1">
              <w:r w:rsidRPr="001C52F7">
                <w:rPr>
                  <w:rStyle w:val="Hyperlink"/>
                  <w:rFonts w:ascii="Lato" w:hAnsi="Lato"/>
                  <w:sz w:val="18"/>
                  <w:szCs w:val="18"/>
                </w:rPr>
                <w:t>Video Lecture: 9a Inheritance</w:t>
              </w:r>
            </w:hyperlink>
          </w:p>
        </w:tc>
      </w:tr>
      <w:tr w:rsidR="001C52F7" w:rsidRPr="001C52F7" w14:paraId="08B32007"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51B8AC00"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Thursday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B6161"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49" w:tooltip="9a Practice - Inheritance" w:history="1">
              <w:r w:rsidRPr="001C52F7">
                <w:rPr>
                  <w:rStyle w:val="Hyperlink"/>
                  <w:rFonts w:ascii="Lato" w:hAnsi="Lato"/>
                  <w:sz w:val="18"/>
                  <w:szCs w:val="18"/>
                </w:rPr>
                <w:t>9a Practice - Inheritance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DC396DD" w14:textId="26EE701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50" w:tooltip="Pair Programming: Breakout Game" w:history="1">
              <w:r w:rsidRPr="001C52F7">
                <w:rPr>
                  <w:rStyle w:val="Hyperlink"/>
                  <w:rFonts w:ascii="Lato" w:hAnsi="Lato"/>
                  <w:sz w:val="18"/>
                  <w:szCs w:val="18"/>
                </w:rPr>
                <w:t>Pair Programming: Breakout Game</w:t>
              </w:r>
            </w:hyperlink>
            <w:r w:rsidRPr="001C52F7">
              <w:rPr>
                <w:rFonts w:ascii="Lato" w:hAnsi="Lato"/>
                <w:color w:val="273540"/>
                <w:sz w:val="18"/>
                <w:szCs w:val="18"/>
              </w:rPr>
              <w:br/>
            </w:r>
            <w:r>
              <w:rPr>
                <w:rFonts w:ascii="Lato" w:hAnsi="Lato"/>
                <w:color w:val="273540"/>
                <w:sz w:val="18"/>
                <w:szCs w:val="18"/>
              </w:rPr>
              <w:t>(in class)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F60D8" w14:textId="592F3389" w:rsidR="001C52F7" w:rsidRPr="001C52F7" w:rsidRDefault="001C52F7" w:rsidP="001C52F7">
            <w:pPr>
              <w:pStyle w:val="NormalWeb"/>
              <w:snapToGrid w:val="0"/>
              <w:spacing w:before="0" w:beforeAutospacing="0" w:after="0" w:afterAutospacing="0"/>
              <w:ind w:left="360"/>
              <w:contextualSpacing/>
              <w:rPr>
                <w:rFonts w:ascii="Lato" w:hAnsi="Lato"/>
                <w:color w:val="273540"/>
                <w:sz w:val="18"/>
                <w:szCs w:val="18"/>
              </w:rPr>
            </w:pPr>
          </w:p>
        </w:tc>
      </w:tr>
      <w:tr w:rsidR="001C52F7" w:rsidRPr="001C52F7" w14:paraId="11BE31A2"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5AE0730D"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Sunday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A90A3"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r w:rsidRPr="001C52F7">
              <w:rPr>
                <w:rFonts w:ascii="Lato" w:hAnsi="Lato"/>
                <w:color w:val="273540"/>
                <w:sz w:val="18"/>
                <w:szCs w:val="18"/>
              </w:rPr>
              <w:t>Revisions for Program #4</w:t>
            </w:r>
          </w:p>
          <w:p w14:paraId="7D7BB20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51" w:tooltip="Global Scope Lessons Overview" w:history="1">
              <w:r w:rsidRPr="001C52F7">
                <w:rPr>
                  <w:rStyle w:val="Hyperlink"/>
                  <w:rFonts w:ascii="Lato" w:hAnsi="Lato"/>
                  <w:sz w:val="18"/>
                  <w:szCs w:val="18"/>
                </w:rPr>
                <w:t>1 Global Scope Lesson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D699747"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6DD4574"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52" w:tooltip="Exams Overview" w:history="1">
              <w:r w:rsidRPr="001C52F7">
                <w:rPr>
                  <w:rStyle w:val="Hyperlink"/>
                  <w:rFonts w:ascii="Lato" w:hAnsi="Lato"/>
                  <w:sz w:val="18"/>
                  <w:szCs w:val="18"/>
                </w:rPr>
                <w:t>Study: Final</w:t>
              </w:r>
            </w:hyperlink>
          </w:p>
        </w:tc>
      </w:tr>
      <w:tr w:rsidR="001C52F7" w:rsidRPr="001C52F7" w14:paraId="5E1B7A7E" w14:textId="77777777" w:rsidTr="001C52F7">
        <w:tc>
          <w:tcPr>
            <w:tcW w:w="0" w:type="auto"/>
            <w:tcBorders>
              <w:top w:val="outset" w:sz="6" w:space="0" w:color="auto"/>
              <w:left w:val="outset" w:sz="6" w:space="0" w:color="auto"/>
              <w:bottom w:val="outset" w:sz="6" w:space="0" w:color="auto"/>
              <w:right w:val="outset" w:sz="6" w:space="0" w:color="auto"/>
            </w:tcBorders>
            <w:shd w:val="clear" w:color="auto" w:fill="ECF0F1"/>
            <w:vAlign w:val="center"/>
            <w:hideMark/>
          </w:tcPr>
          <w:p w14:paraId="4882DA0F" w14:textId="77777777" w:rsidR="001C52F7" w:rsidRPr="001C52F7" w:rsidRDefault="001C52F7" w:rsidP="001C52F7">
            <w:pPr>
              <w:snapToGrid w:val="0"/>
              <w:spacing w:after="0" w:line="240" w:lineRule="auto"/>
              <w:ind w:left="-33"/>
              <w:contextualSpacing/>
              <w:jc w:val="center"/>
              <w:rPr>
                <w:rFonts w:ascii="Lato" w:hAnsi="Lato"/>
                <w:b/>
                <w:bCs/>
                <w:color w:val="273540"/>
                <w:sz w:val="18"/>
                <w:szCs w:val="18"/>
              </w:rPr>
            </w:pPr>
            <w:r w:rsidRPr="001C52F7">
              <w:rPr>
                <w:rStyle w:val="Strong"/>
                <w:rFonts w:ascii="Lato" w:hAnsi="Lato"/>
                <w:color w:val="273540"/>
                <w:sz w:val="18"/>
                <w:szCs w:val="18"/>
              </w:rPr>
              <w:t>Finals Week</w:t>
            </w:r>
          </w:p>
        </w:tc>
        <w:tc>
          <w:tcPr>
            <w:tcW w:w="0" w:type="auto"/>
            <w:gridSpan w:val="3"/>
            <w:tcBorders>
              <w:top w:val="outset" w:sz="6" w:space="0" w:color="auto"/>
              <w:left w:val="outset" w:sz="6" w:space="0" w:color="auto"/>
              <w:bottom w:val="outset" w:sz="6" w:space="0" w:color="auto"/>
              <w:right w:val="outset" w:sz="6" w:space="0" w:color="auto"/>
            </w:tcBorders>
            <w:shd w:val="clear" w:color="auto" w:fill="ECF0F1"/>
            <w:vAlign w:val="center"/>
            <w:hideMark/>
          </w:tcPr>
          <w:p w14:paraId="5EF452DB" w14:textId="77777777" w:rsidR="001C52F7" w:rsidRPr="001C52F7" w:rsidRDefault="001C52F7" w:rsidP="001C52F7">
            <w:pPr>
              <w:snapToGrid w:val="0"/>
              <w:spacing w:after="0" w:line="240" w:lineRule="auto"/>
              <w:ind w:left="360"/>
              <w:contextualSpacing/>
              <w:jc w:val="left"/>
              <w:rPr>
                <w:rFonts w:ascii="Lato" w:hAnsi="Lato"/>
                <w:b/>
                <w:bCs/>
                <w:color w:val="273540"/>
                <w:sz w:val="18"/>
                <w:szCs w:val="18"/>
              </w:rPr>
            </w:pPr>
            <w:r w:rsidRPr="001C52F7">
              <w:rPr>
                <w:rFonts w:ascii="Lato" w:hAnsi="Lato"/>
                <w:b/>
                <w:bCs/>
                <w:color w:val="273540"/>
                <w:sz w:val="18"/>
                <w:szCs w:val="18"/>
              </w:rPr>
              <w:t>Due</w:t>
            </w:r>
          </w:p>
        </w:tc>
      </w:tr>
      <w:tr w:rsidR="001C52F7" w:rsidRPr="001C52F7" w14:paraId="33746610"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5F3712EE"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BEFORE FINAL</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5EDE288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53" w:tooltip="Exams Overview" w:history="1">
              <w:r w:rsidRPr="001C52F7">
                <w:rPr>
                  <w:rStyle w:val="Hyperlink"/>
                  <w:rFonts w:ascii="Lato" w:hAnsi="Lato"/>
                  <w:sz w:val="18"/>
                  <w:szCs w:val="18"/>
                </w:rPr>
                <w:t>Study: Final</w:t>
              </w:r>
            </w:hyperlink>
          </w:p>
          <w:p w14:paraId="0BC58462"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54" w:tooltip="Final Exam Practice" w:history="1">
              <w:r w:rsidRPr="001C52F7">
                <w:rPr>
                  <w:rStyle w:val="Hyperlink"/>
                  <w:rFonts w:ascii="Lato" w:hAnsi="Lato"/>
                  <w:sz w:val="18"/>
                  <w:szCs w:val="18"/>
                </w:rPr>
                <w:t>Final Exam Practice</w:t>
              </w:r>
            </w:hyperlink>
          </w:p>
        </w:tc>
      </w:tr>
      <w:tr w:rsidR="001C52F7" w:rsidRPr="001C52F7" w14:paraId="0495378C" w14:textId="77777777" w:rsidTr="001C52F7">
        <w:tc>
          <w:tcPr>
            <w:tcW w:w="0" w:type="auto"/>
            <w:tcBorders>
              <w:top w:val="outset" w:sz="6" w:space="0" w:color="auto"/>
              <w:left w:val="outset" w:sz="6" w:space="0" w:color="auto"/>
              <w:bottom w:val="outset" w:sz="6" w:space="0" w:color="auto"/>
              <w:right w:val="outset" w:sz="6" w:space="0" w:color="auto"/>
            </w:tcBorders>
            <w:vAlign w:val="center"/>
            <w:hideMark/>
          </w:tcPr>
          <w:p w14:paraId="137C5213" w14:textId="77777777" w:rsidR="001C52F7" w:rsidRPr="001C52F7" w:rsidRDefault="001C52F7" w:rsidP="001C52F7">
            <w:pPr>
              <w:snapToGrid w:val="0"/>
              <w:spacing w:after="0" w:line="240" w:lineRule="auto"/>
              <w:ind w:left="-33"/>
              <w:contextualSpacing/>
              <w:jc w:val="center"/>
              <w:rPr>
                <w:rFonts w:ascii="Lato" w:hAnsi="Lato"/>
                <w:color w:val="273540"/>
                <w:sz w:val="18"/>
                <w:szCs w:val="18"/>
              </w:rPr>
            </w:pPr>
            <w:r w:rsidRPr="001C52F7">
              <w:rPr>
                <w:rStyle w:val="Strong"/>
                <w:rFonts w:ascii="Lato" w:hAnsi="Lato"/>
                <w:color w:val="273540"/>
                <w:sz w:val="18"/>
                <w:szCs w:val="18"/>
              </w:rPr>
              <w:t>FINAL</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36569B6" w14:textId="77777777" w:rsidR="001C52F7" w:rsidRPr="001C52F7" w:rsidRDefault="001C52F7" w:rsidP="001C52F7">
            <w:pPr>
              <w:snapToGrid w:val="0"/>
              <w:spacing w:after="0" w:line="240" w:lineRule="auto"/>
              <w:ind w:left="360"/>
              <w:contextualSpacing/>
              <w:jc w:val="left"/>
              <w:rPr>
                <w:rFonts w:ascii="Lato" w:hAnsi="Lato"/>
                <w:color w:val="273540"/>
                <w:sz w:val="18"/>
                <w:szCs w:val="18"/>
              </w:rPr>
            </w:pPr>
            <w:hyperlink r:id="rId155" w:tooltip="Final Exam" w:history="1">
              <w:r w:rsidRPr="001C52F7">
                <w:rPr>
                  <w:rStyle w:val="Hyperlink"/>
                  <w:rFonts w:ascii="Lato" w:hAnsi="Lato"/>
                  <w:sz w:val="18"/>
                  <w:szCs w:val="18"/>
                </w:rPr>
                <w:t>Final Exam</w:t>
              </w:r>
            </w:hyperlink>
          </w:p>
        </w:tc>
      </w:tr>
    </w:tbl>
    <w:p w14:paraId="68EA031D" w14:textId="77777777" w:rsidR="00936CC0" w:rsidRPr="003E5179" w:rsidRDefault="00936CC0" w:rsidP="003E5179">
      <w:pPr>
        <w:rPr>
          <w:sz w:val="24"/>
          <w:szCs w:val="24"/>
        </w:rPr>
      </w:pPr>
    </w:p>
    <w:p w14:paraId="39E64169" w14:textId="77777777" w:rsidR="00936CC0" w:rsidRDefault="00936CC0">
      <w:pPr>
        <w:rPr>
          <w:b/>
          <w:smallCaps/>
          <w:spacing w:val="5"/>
          <w:sz w:val="32"/>
          <w:szCs w:val="32"/>
        </w:rPr>
      </w:pPr>
      <w:bookmarkStart w:id="83" w:name="_Toc17729801"/>
      <w:bookmarkStart w:id="84" w:name="_Toc17730039"/>
      <w:bookmarkStart w:id="85" w:name="_Toc29034227"/>
      <w:bookmarkStart w:id="86" w:name="_Toc29034499"/>
      <w:bookmarkStart w:id="87" w:name="_Toc91059880"/>
      <w:bookmarkStart w:id="88" w:name="_Toc127028293"/>
      <w:bookmarkStart w:id="89" w:name="_Toc127028737"/>
      <w:bookmarkStart w:id="90" w:name="_Toc127028784"/>
      <w:bookmarkStart w:id="91" w:name="_Toc127028858"/>
      <w:r>
        <w:rPr>
          <w:b/>
        </w:rPr>
        <w:br w:type="page"/>
      </w:r>
    </w:p>
    <w:p w14:paraId="72643696" w14:textId="2F71C02D" w:rsidR="005A1B58" w:rsidRPr="005A1B58" w:rsidRDefault="005A1B58" w:rsidP="005A1B58">
      <w:pPr>
        <w:pStyle w:val="Heading1"/>
        <w:rPr>
          <w:b/>
        </w:rPr>
      </w:pPr>
      <w:bookmarkStart w:id="92" w:name="_Toc186900439"/>
      <w:bookmarkStart w:id="93" w:name="_Toc186900928"/>
      <w:bookmarkStart w:id="94" w:name="_Toc209167871"/>
      <w:bookmarkStart w:id="95" w:name="_Toc209167899"/>
      <w:bookmarkStart w:id="96" w:name="_Toc216855106"/>
      <w:r w:rsidRPr="005A1B58">
        <w:rPr>
          <w:b/>
        </w:rPr>
        <w:lastRenderedPageBreak/>
        <w:t>Required Materials</w:t>
      </w:r>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098F1B19" w14:textId="77777777" w:rsidR="00BE4BA8" w:rsidRPr="008E5DEF" w:rsidRDefault="00866D9D" w:rsidP="008E5DEF">
      <w:pPr>
        <w:pStyle w:val="Heading2"/>
        <w:rPr>
          <w:b/>
        </w:rPr>
      </w:pPr>
      <w:bookmarkStart w:id="97" w:name="_Toc510520686"/>
      <w:bookmarkStart w:id="98" w:name="_Toc510520754"/>
      <w:bookmarkStart w:id="99" w:name="_Toc510520856"/>
      <w:bookmarkStart w:id="100" w:name="_Toc524333832"/>
      <w:bookmarkStart w:id="101" w:name="_Toc524333870"/>
      <w:bookmarkStart w:id="102" w:name="_Toc524334002"/>
      <w:bookmarkStart w:id="103" w:name="_Toc524353177"/>
      <w:bookmarkStart w:id="104" w:name="_Toc17727689"/>
      <w:bookmarkStart w:id="105" w:name="_Toc17729802"/>
      <w:bookmarkStart w:id="106" w:name="_Toc17730040"/>
      <w:bookmarkStart w:id="107" w:name="_Toc29034228"/>
      <w:bookmarkStart w:id="108" w:name="_Toc29034500"/>
      <w:bookmarkStart w:id="109" w:name="_Toc91059881"/>
      <w:bookmarkStart w:id="110" w:name="_Toc127028294"/>
      <w:bookmarkStart w:id="111" w:name="_Toc127028738"/>
      <w:bookmarkStart w:id="112" w:name="_Toc127028785"/>
      <w:bookmarkStart w:id="113" w:name="_Toc127028859"/>
      <w:bookmarkStart w:id="114" w:name="_Toc186900440"/>
      <w:bookmarkStart w:id="115" w:name="_Toc186900929"/>
      <w:bookmarkStart w:id="116" w:name="_Toc209167872"/>
      <w:bookmarkStart w:id="117" w:name="_Toc209167900"/>
      <w:bookmarkStart w:id="118" w:name="_Toc216855107"/>
      <w:r w:rsidRPr="008E5DEF">
        <w:rPr>
          <w:b/>
        </w:rPr>
        <w:t>Text</w:t>
      </w:r>
      <w:bookmarkEnd w:id="97"/>
      <w:bookmarkEnd w:id="98"/>
      <w:bookmarkEnd w:id="99"/>
      <w:bookmarkEnd w:id="100"/>
      <w:bookmarkEnd w:id="101"/>
      <w:bookmarkEnd w:id="102"/>
      <w:bookmarkEnd w:id="103"/>
      <w:bookmarkEnd w:id="104"/>
      <w:r w:rsidR="00720F69" w:rsidRPr="008E5DEF">
        <w:rPr>
          <w:b/>
        </w:rPr>
        <w:t>book</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337C8070" w14:textId="7F8D4489" w:rsidR="00E1477F" w:rsidRDefault="00E1477F" w:rsidP="00E1477F">
      <w:pPr>
        <w:pStyle w:val="ListParagraph"/>
        <w:numPr>
          <w:ilvl w:val="0"/>
          <w:numId w:val="6"/>
        </w:num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jc w:val="left"/>
        <w:rPr>
          <w:rFonts w:eastAsia="Times New Roman" w:cs="Times New Roman"/>
          <w:sz w:val="28"/>
          <w:szCs w:val="28"/>
        </w:rPr>
      </w:pPr>
      <w:r>
        <w:rPr>
          <w:rFonts w:eastAsia="Times New Roman" w:cs="Times New Roman"/>
          <w:sz w:val="28"/>
          <w:szCs w:val="28"/>
        </w:rPr>
        <w:t>Course topic notes, slides, and videos will be provided in Canvas</w:t>
      </w:r>
    </w:p>
    <w:p w14:paraId="2C087701" w14:textId="0EC19566" w:rsidR="0095486F" w:rsidRPr="00752C12" w:rsidRDefault="00E1477F" w:rsidP="00E1477F">
      <w:pPr>
        <w:pStyle w:val="ListParagraph"/>
        <w:numPr>
          <w:ilvl w:val="0"/>
          <w:numId w:val="6"/>
        </w:numPr>
        <w:pBdr>
          <w:top w:val="single" w:sz="4" w:space="1" w:color="auto"/>
          <w:left w:val="single" w:sz="4" w:space="4" w:color="auto"/>
          <w:bottom w:val="single" w:sz="4" w:space="1" w:color="auto"/>
          <w:right w:val="single" w:sz="4" w:space="4" w:color="auto"/>
        </w:pBdr>
        <w:shd w:val="clear" w:color="auto" w:fill="FFF2CC" w:themeFill="accent4" w:themeFillTint="33"/>
        <w:spacing w:before="100" w:beforeAutospacing="1" w:after="100" w:afterAutospacing="1" w:line="240" w:lineRule="auto"/>
        <w:jc w:val="left"/>
        <w:rPr>
          <w:rFonts w:eastAsia="Times New Roman" w:cs="Times New Roman"/>
          <w:sz w:val="28"/>
          <w:szCs w:val="28"/>
        </w:rPr>
      </w:pPr>
      <w:r w:rsidRPr="00E1477F">
        <w:rPr>
          <w:rFonts w:eastAsia="Times New Roman" w:cs="Times New Roman"/>
          <w:b/>
          <w:bCs/>
          <w:sz w:val="28"/>
          <w:szCs w:val="28"/>
        </w:rPr>
        <w:t>Optional</w:t>
      </w:r>
      <w:r>
        <w:rPr>
          <w:rFonts w:eastAsia="Times New Roman" w:cs="Times New Roman"/>
          <w:sz w:val="28"/>
          <w:szCs w:val="28"/>
        </w:rPr>
        <w:t>:</w:t>
      </w:r>
      <w:r w:rsidR="00936CC0">
        <w:rPr>
          <w:rFonts w:eastAsia="Times New Roman" w:cs="Times New Roman"/>
          <w:sz w:val="28"/>
          <w:szCs w:val="28"/>
        </w:rPr>
        <w:t xml:space="preserve"> </w:t>
      </w:r>
      <w:r w:rsidR="0095486F" w:rsidRPr="00482F9C">
        <w:rPr>
          <w:rFonts w:eastAsia="Times New Roman" w:cs="Times New Roman"/>
          <w:sz w:val="28"/>
          <w:szCs w:val="28"/>
        </w:rPr>
        <w:t xml:space="preserve">Building Java Programs: A </w:t>
      </w:r>
      <w:proofErr w:type="gramStart"/>
      <w:r w:rsidR="0095486F" w:rsidRPr="00482F9C">
        <w:rPr>
          <w:rFonts w:eastAsia="Times New Roman" w:cs="Times New Roman"/>
          <w:sz w:val="28"/>
          <w:szCs w:val="28"/>
        </w:rPr>
        <w:t>Back to Basics</w:t>
      </w:r>
      <w:proofErr w:type="gramEnd"/>
      <w:r w:rsidR="0095486F" w:rsidRPr="00482F9C">
        <w:rPr>
          <w:rFonts w:eastAsia="Times New Roman" w:cs="Times New Roman"/>
          <w:sz w:val="28"/>
          <w:szCs w:val="28"/>
        </w:rPr>
        <w:t xml:space="preserve"> Approach</w:t>
      </w:r>
      <w:r w:rsidR="00F95AB6">
        <w:rPr>
          <w:rFonts w:eastAsia="Times New Roman" w:cs="Times New Roman"/>
          <w:sz w:val="28"/>
          <w:szCs w:val="28"/>
        </w:rPr>
        <w:t xml:space="preserve"> </w:t>
      </w:r>
      <w:r w:rsidR="003B58F7" w:rsidRPr="00752C12">
        <w:rPr>
          <w:rFonts w:eastAsia="Times New Roman" w:cs="Times New Roman"/>
          <w:sz w:val="28"/>
          <w:szCs w:val="28"/>
        </w:rPr>
        <w:t>(</w:t>
      </w:r>
      <w:r w:rsidR="00F95AB6">
        <w:rPr>
          <w:rFonts w:eastAsia="Times New Roman" w:cs="Times New Roman"/>
          <w:sz w:val="28"/>
          <w:szCs w:val="28"/>
        </w:rPr>
        <w:t>any</w:t>
      </w:r>
      <w:r w:rsidR="003B58F7" w:rsidRPr="00752C12">
        <w:rPr>
          <w:rFonts w:eastAsia="Times New Roman" w:cs="Times New Roman"/>
          <w:sz w:val="28"/>
          <w:szCs w:val="28"/>
        </w:rPr>
        <w:t xml:space="preserve"> </w:t>
      </w:r>
      <w:r w:rsidR="00F95AB6">
        <w:rPr>
          <w:rFonts w:eastAsia="Times New Roman" w:cs="Times New Roman"/>
          <w:sz w:val="28"/>
          <w:szCs w:val="28"/>
        </w:rPr>
        <w:t>edition</w:t>
      </w:r>
      <w:r w:rsidR="003B58F7" w:rsidRPr="00752C12">
        <w:rPr>
          <w:rFonts w:eastAsia="Times New Roman" w:cs="Times New Roman"/>
          <w:sz w:val="28"/>
          <w:szCs w:val="28"/>
        </w:rPr>
        <w:t xml:space="preserve"> work</w:t>
      </w:r>
      <w:r w:rsidR="00F95AB6">
        <w:rPr>
          <w:rFonts w:eastAsia="Times New Roman" w:cs="Times New Roman"/>
          <w:sz w:val="28"/>
          <w:szCs w:val="28"/>
        </w:rPr>
        <w:t>s</w:t>
      </w:r>
      <w:r w:rsidR="003B58F7" w:rsidRPr="00752C12">
        <w:rPr>
          <w:rFonts w:eastAsia="Times New Roman" w:cs="Times New Roman"/>
          <w:sz w:val="28"/>
          <w:szCs w:val="28"/>
        </w:rPr>
        <w:t>)</w:t>
      </w:r>
      <w:r w:rsidR="00752C12">
        <w:rPr>
          <w:rFonts w:eastAsia="Times New Roman" w:cs="Times New Roman"/>
          <w:sz w:val="28"/>
          <w:szCs w:val="28"/>
        </w:rPr>
        <w:t xml:space="preserve"> </w:t>
      </w:r>
      <w:r w:rsidR="0095486F" w:rsidRPr="00752C12">
        <w:rPr>
          <w:rFonts w:eastAsia="Times New Roman" w:cs="Times New Roman"/>
          <w:sz w:val="28"/>
          <w:szCs w:val="28"/>
        </w:rPr>
        <w:t>by Reges and Stepp</w:t>
      </w:r>
      <w:r w:rsidR="0064374B" w:rsidRPr="00752C12">
        <w:rPr>
          <w:rFonts w:eastAsia="Times New Roman" w:cs="Times New Roman"/>
          <w:sz w:val="28"/>
          <w:szCs w:val="28"/>
        </w:rPr>
        <w:t xml:space="preserve"> (same book used for CS143)</w:t>
      </w:r>
    </w:p>
    <w:p w14:paraId="77BE5207" w14:textId="77777777" w:rsidR="00BE4BA8" w:rsidRPr="00CE6322" w:rsidRDefault="00D4433D" w:rsidP="008E5DEF">
      <w:pPr>
        <w:pStyle w:val="Heading2"/>
        <w:rPr>
          <w:b/>
        </w:rPr>
      </w:pPr>
      <w:bookmarkStart w:id="119" w:name="_Toc510520687"/>
      <w:bookmarkStart w:id="120" w:name="_Toc510520755"/>
      <w:bookmarkStart w:id="121" w:name="_Toc510520857"/>
      <w:bookmarkStart w:id="122" w:name="_Toc524333833"/>
      <w:bookmarkStart w:id="123" w:name="_Toc524333871"/>
      <w:bookmarkStart w:id="124" w:name="_Toc524334003"/>
      <w:bookmarkStart w:id="125" w:name="_Toc524353178"/>
      <w:bookmarkStart w:id="126" w:name="_Toc17727690"/>
      <w:bookmarkStart w:id="127" w:name="_Toc17729803"/>
      <w:bookmarkStart w:id="128" w:name="_Toc17730041"/>
      <w:bookmarkStart w:id="129" w:name="_Toc29034229"/>
      <w:bookmarkStart w:id="130" w:name="_Toc29034501"/>
      <w:bookmarkStart w:id="131" w:name="_Toc91059882"/>
      <w:bookmarkStart w:id="132" w:name="_Toc127028295"/>
      <w:bookmarkStart w:id="133" w:name="_Toc127028739"/>
      <w:bookmarkStart w:id="134" w:name="_Toc127028786"/>
      <w:bookmarkStart w:id="135" w:name="_Toc127028860"/>
      <w:bookmarkStart w:id="136" w:name="_Toc186900441"/>
      <w:bookmarkStart w:id="137" w:name="_Toc186900930"/>
      <w:bookmarkStart w:id="138" w:name="_Toc209167873"/>
      <w:bookmarkStart w:id="139" w:name="_Toc209167901"/>
      <w:bookmarkStart w:id="140" w:name="_Toc216855108"/>
      <w:r w:rsidRPr="00CE6322">
        <w:rPr>
          <w:b/>
        </w:rPr>
        <w:t>Software</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5B5DBE2B" w14:textId="4F70CE6A" w:rsidR="00BE4BA8" w:rsidRPr="00D4433D" w:rsidRDefault="00D4433D" w:rsidP="007749BE">
      <w:pPr>
        <w:numPr>
          <w:ilvl w:val="0"/>
          <w:numId w:val="1"/>
        </w:numPr>
        <w:spacing w:after="0"/>
        <w:jc w:val="left"/>
        <w:rPr>
          <w:sz w:val="28"/>
          <w:szCs w:val="28"/>
        </w:rPr>
      </w:pPr>
      <w:bookmarkStart w:id="141" w:name="_Hlk15735056"/>
      <w:r w:rsidRPr="002A2C49">
        <w:rPr>
          <w:i/>
          <w:iCs/>
          <w:sz w:val="28"/>
          <w:szCs w:val="28"/>
        </w:rPr>
        <w:t>Java Development Kit (JDK)</w:t>
      </w:r>
      <w:r w:rsidR="008F1E2D">
        <w:rPr>
          <w:i/>
          <w:iCs/>
          <w:sz w:val="28"/>
          <w:szCs w:val="28"/>
        </w:rPr>
        <w:t xml:space="preserve"> (freely available online)</w:t>
      </w:r>
    </w:p>
    <w:p w14:paraId="3655598E" w14:textId="13EEBCED" w:rsidR="004F28FD" w:rsidRPr="004F28FD" w:rsidRDefault="00D4433D" w:rsidP="007749BE">
      <w:pPr>
        <w:numPr>
          <w:ilvl w:val="0"/>
          <w:numId w:val="1"/>
        </w:numPr>
        <w:spacing w:after="0"/>
        <w:jc w:val="left"/>
        <w:rPr>
          <w:sz w:val="28"/>
          <w:szCs w:val="28"/>
        </w:rPr>
      </w:pPr>
      <w:proofErr w:type="spellStart"/>
      <w:r w:rsidRPr="002A2C49">
        <w:rPr>
          <w:i/>
          <w:iCs/>
          <w:sz w:val="28"/>
          <w:szCs w:val="28"/>
        </w:rPr>
        <w:t>JGrasp</w:t>
      </w:r>
      <w:proofErr w:type="spellEnd"/>
      <w:r w:rsidRPr="002A2C49">
        <w:rPr>
          <w:i/>
          <w:iCs/>
          <w:sz w:val="28"/>
          <w:szCs w:val="28"/>
        </w:rPr>
        <w:t xml:space="preserve"> IDE</w:t>
      </w:r>
      <w:r w:rsidR="008F1E2D">
        <w:rPr>
          <w:i/>
          <w:iCs/>
          <w:sz w:val="28"/>
          <w:szCs w:val="28"/>
        </w:rPr>
        <w:t xml:space="preserve"> (freely available online)</w:t>
      </w:r>
    </w:p>
    <w:p w14:paraId="03595F93" w14:textId="77777777" w:rsidR="004F28FD" w:rsidRPr="00025B54" w:rsidRDefault="004F28FD" w:rsidP="008E5DEF">
      <w:pPr>
        <w:pStyle w:val="Heading2"/>
        <w:rPr>
          <w:b/>
        </w:rPr>
      </w:pPr>
      <w:bookmarkStart w:id="142" w:name="_Toc513565975"/>
      <w:bookmarkStart w:id="143" w:name="_Toc513566260"/>
      <w:bookmarkStart w:id="144" w:name="_Toc513566349"/>
      <w:bookmarkStart w:id="145" w:name="_Toc515994825"/>
      <w:bookmarkStart w:id="146" w:name="_Toc515994958"/>
      <w:bookmarkStart w:id="147" w:name="_Toc515995097"/>
      <w:bookmarkStart w:id="148" w:name="_Toc515995143"/>
      <w:bookmarkStart w:id="149" w:name="_Toc515996164"/>
      <w:bookmarkStart w:id="150" w:name="_Toc524353261"/>
      <w:bookmarkStart w:id="151" w:name="_Toc524353419"/>
      <w:bookmarkStart w:id="152" w:name="_Toc524358445"/>
      <w:bookmarkStart w:id="153" w:name="_Toc524358522"/>
      <w:bookmarkStart w:id="154" w:name="_Toc524358592"/>
      <w:bookmarkStart w:id="155" w:name="_Toc524358672"/>
      <w:bookmarkStart w:id="156" w:name="_Toc17729804"/>
      <w:bookmarkStart w:id="157" w:name="_Toc17730042"/>
      <w:bookmarkStart w:id="158" w:name="_Toc29034230"/>
      <w:bookmarkStart w:id="159" w:name="_Toc29034502"/>
      <w:bookmarkStart w:id="160" w:name="_Toc91059883"/>
      <w:bookmarkStart w:id="161" w:name="_Toc127028296"/>
      <w:bookmarkStart w:id="162" w:name="_Toc127028740"/>
      <w:bookmarkStart w:id="163" w:name="_Toc127028787"/>
      <w:bookmarkStart w:id="164" w:name="_Toc127028861"/>
      <w:bookmarkStart w:id="165" w:name="_Toc186900442"/>
      <w:bookmarkStart w:id="166" w:name="_Toc186900931"/>
      <w:bookmarkStart w:id="167" w:name="_Toc209167874"/>
      <w:bookmarkStart w:id="168" w:name="_Toc209167902"/>
      <w:bookmarkStart w:id="169" w:name="_Toc216855109"/>
      <w:r w:rsidRPr="00025B54">
        <w:rPr>
          <w:b/>
        </w:rPr>
        <w:t>Computer</w:t>
      </w:r>
      <w:bookmarkEnd w:id="142"/>
      <w:bookmarkEnd w:id="143"/>
      <w:bookmarkEnd w:id="144"/>
      <w:bookmarkEnd w:id="145"/>
      <w:bookmarkEnd w:id="146"/>
      <w:bookmarkEnd w:id="147"/>
      <w:bookmarkEnd w:id="148"/>
      <w:bookmarkEnd w:id="149"/>
      <w:r>
        <w:rPr>
          <w:b/>
        </w:rPr>
        <w:t xml:space="preserve"> &amp; Technical Requirements</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16B44CB7" w14:textId="6C5335A4" w:rsidR="004F28FD" w:rsidRPr="009F5961" w:rsidRDefault="004F28FD" w:rsidP="004C3C9D">
      <w:pPr>
        <w:pStyle w:val="ListParagraph"/>
        <w:numPr>
          <w:ilvl w:val="0"/>
          <w:numId w:val="10"/>
        </w:numPr>
        <w:spacing w:line="240" w:lineRule="auto"/>
        <w:rPr>
          <w:sz w:val="32"/>
          <w:szCs w:val="32"/>
        </w:rPr>
      </w:pPr>
      <w:r w:rsidRPr="009F5961">
        <w:rPr>
          <w:sz w:val="28"/>
        </w:rPr>
        <w:t xml:space="preserve">It is expected that when students enroll for this course they will be able to use a computer, be able to upload and download </w:t>
      </w:r>
      <w:r w:rsidR="003C345B">
        <w:rPr>
          <w:sz w:val="28"/>
        </w:rPr>
        <w:t xml:space="preserve">software and </w:t>
      </w:r>
      <w:r w:rsidRPr="009F5961">
        <w:rPr>
          <w:sz w:val="28"/>
        </w:rPr>
        <w:t>files</w:t>
      </w:r>
      <w:r>
        <w:rPr>
          <w:sz w:val="28"/>
        </w:rPr>
        <w:t>,</w:t>
      </w:r>
      <w:r w:rsidRPr="009F5961">
        <w:rPr>
          <w:sz w:val="28"/>
        </w:rPr>
        <w:t xml:space="preserve"> and navigate browsers and websites. </w:t>
      </w:r>
    </w:p>
    <w:p w14:paraId="1DEFD8CE" w14:textId="3B32AB05" w:rsidR="004F28FD" w:rsidRPr="009F5961" w:rsidRDefault="004F28FD" w:rsidP="004C3C9D">
      <w:pPr>
        <w:pStyle w:val="ListParagraph"/>
        <w:numPr>
          <w:ilvl w:val="0"/>
          <w:numId w:val="10"/>
        </w:numPr>
        <w:spacing w:line="240" w:lineRule="auto"/>
        <w:rPr>
          <w:sz w:val="32"/>
          <w:szCs w:val="32"/>
        </w:rPr>
      </w:pPr>
      <w:r w:rsidRPr="008874A7">
        <w:rPr>
          <w:sz w:val="28"/>
        </w:rPr>
        <w:t xml:space="preserve">Students </w:t>
      </w:r>
      <w:r>
        <w:rPr>
          <w:sz w:val="28"/>
        </w:rPr>
        <w:t xml:space="preserve">will receive homework that must be completed on a computer with Internet access. </w:t>
      </w:r>
      <w:r w:rsidR="00053826">
        <w:rPr>
          <w:sz w:val="28"/>
        </w:rPr>
        <w:t>S</w:t>
      </w:r>
      <w:r>
        <w:rPr>
          <w:sz w:val="28"/>
        </w:rPr>
        <w:t>chool computers can be used for these purposes.</w:t>
      </w:r>
    </w:p>
    <w:p w14:paraId="15C93DE1" w14:textId="4EA549F8" w:rsidR="00EB0C9A" w:rsidRPr="00053826" w:rsidRDefault="00053826" w:rsidP="004C3C9D">
      <w:pPr>
        <w:pStyle w:val="ListParagraph"/>
        <w:numPr>
          <w:ilvl w:val="0"/>
          <w:numId w:val="9"/>
        </w:numPr>
        <w:spacing w:before="100" w:beforeAutospacing="1" w:after="100" w:afterAutospacing="1" w:line="240" w:lineRule="auto"/>
        <w:rPr>
          <w:b/>
          <w:smallCaps/>
          <w:spacing w:val="5"/>
          <w:sz w:val="32"/>
          <w:szCs w:val="32"/>
        </w:rPr>
      </w:pPr>
      <w:bookmarkStart w:id="170" w:name="_Toc510520688"/>
      <w:bookmarkStart w:id="171" w:name="_Toc510520756"/>
      <w:bookmarkStart w:id="172" w:name="_Toc510520858"/>
      <w:bookmarkStart w:id="173" w:name="_Toc524333834"/>
      <w:bookmarkStart w:id="174" w:name="_Toc524333872"/>
      <w:bookmarkStart w:id="175" w:name="_Toc524334004"/>
      <w:bookmarkStart w:id="176" w:name="_Toc524353179"/>
      <w:bookmarkStart w:id="177" w:name="_Toc17727691"/>
      <w:bookmarkStart w:id="178" w:name="_Toc17729805"/>
      <w:bookmarkStart w:id="179" w:name="_Toc17730043"/>
      <w:bookmarkStart w:id="180" w:name="_Toc29034231"/>
      <w:bookmarkStart w:id="181" w:name="_Toc29034503"/>
      <w:bookmarkStart w:id="182" w:name="_Toc91059884"/>
      <w:bookmarkEnd w:id="141"/>
      <w:r>
        <w:rPr>
          <w:rFonts w:cs="Times New Roman"/>
          <w:sz w:val="28"/>
          <w:szCs w:val="28"/>
        </w:rPr>
        <w:t xml:space="preserve">See </w:t>
      </w:r>
      <w:hyperlink r:id="rId156" w:history="1">
        <w:r w:rsidRPr="00053826">
          <w:rPr>
            <w:rStyle w:val="Hyperlink"/>
            <w:rFonts w:cs="Times New Roman"/>
            <w:sz w:val="28"/>
            <w:szCs w:val="28"/>
          </w:rPr>
          <w:t>Shoreline’s online learning resources</w:t>
        </w:r>
      </w:hyperlink>
      <w:r>
        <w:rPr>
          <w:rFonts w:cs="Times New Roman"/>
          <w:sz w:val="28"/>
          <w:szCs w:val="28"/>
        </w:rPr>
        <w:t xml:space="preserve"> for further support</w:t>
      </w:r>
    </w:p>
    <w:p w14:paraId="1366ED74" w14:textId="0FBE622E" w:rsidR="004E5076" w:rsidRDefault="00BE4BA8" w:rsidP="006942D2">
      <w:pPr>
        <w:pStyle w:val="Heading1"/>
        <w:jc w:val="both"/>
        <w:rPr>
          <w:b/>
        </w:rPr>
      </w:pPr>
      <w:bookmarkStart w:id="183" w:name="_Toc127028297"/>
      <w:bookmarkStart w:id="184" w:name="_Toc127028741"/>
      <w:bookmarkStart w:id="185" w:name="_Toc127028788"/>
      <w:bookmarkStart w:id="186" w:name="_Toc127028862"/>
      <w:bookmarkStart w:id="187" w:name="_Toc186900443"/>
      <w:bookmarkStart w:id="188" w:name="_Toc186900932"/>
      <w:bookmarkStart w:id="189" w:name="_Toc209167875"/>
      <w:bookmarkStart w:id="190" w:name="_Toc209167903"/>
      <w:bookmarkStart w:id="191" w:name="_Toc216855110"/>
      <w:r w:rsidRPr="00CE6322">
        <w:rPr>
          <w:b/>
        </w:rPr>
        <w:t xml:space="preserve">Grading </w:t>
      </w:r>
      <w:bookmarkEnd w:id="170"/>
      <w:bookmarkEnd w:id="171"/>
      <w:bookmarkEnd w:id="172"/>
      <w:bookmarkEnd w:id="173"/>
      <w:bookmarkEnd w:id="174"/>
      <w:bookmarkEnd w:id="175"/>
      <w:bookmarkEnd w:id="176"/>
      <w:bookmarkEnd w:id="177"/>
      <w:r w:rsidR="007B5C9D">
        <w:rPr>
          <w:b/>
        </w:rPr>
        <w:t>and Assessment</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6EB039C7" w14:textId="659633F6" w:rsidR="007B5C9D" w:rsidRDefault="007B5C9D" w:rsidP="007B5C9D">
      <w:pPr>
        <w:rPr>
          <w:sz w:val="28"/>
          <w:szCs w:val="28"/>
        </w:rPr>
      </w:pPr>
      <w:r>
        <w:rPr>
          <w:sz w:val="28"/>
          <w:szCs w:val="28"/>
        </w:rPr>
        <w:t>In this course, y</w:t>
      </w:r>
      <w:r w:rsidRPr="00001A3C">
        <w:rPr>
          <w:sz w:val="28"/>
          <w:szCs w:val="28"/>
        </w:rPr>
        <w:t>ou will be assessed through</w:t>
      </w:r>
      <w:r>
        <w:rPr>
          <w:sz w:val="28"/>
          <w:szCs w:val="28"/>
        </w:rPr>
        <w:t xml:space="preserve"> </w:t>
      </w:r>
      <w:r w:rsidRPr="00001A3C">
        <w:rPr>
          <w:b/>
          <w:sz w:val="28"/>
          <w:szCs w:val="28"/>
        </w:rPr>
        <w:t>Learning Practice</w:t>
      </w:r>
      <w:r>
        <w:rPr>
          <w:sz w:val="28"/>
          <w:szCs w:val="28"/>
        </w:rPr>
        <w:t xml:space="preserve"> (practice assignments that are graded mostly for completion), </w:t>
      </w:r>
      <w:bookmarkStart w:id="192" w:name="_Hlk115258857"/>
      <w:r w:rsidR="004447F2" w:rsidRPr="004447F2">
        <w:rPr>
          <w:b/>
          <w:bCs/>
          <w:sz w:val="28"/>
          <w:szCs w:val="28"/>
        </w:rPr>
        <w:t xml:space="preserve">Java </w:t>
      </w:r>
      <w:r w:rsidR="004447F2">
        <w:rPr>
          <w:b/>
          <w:sz w:val="28"/>
          <w:szCs w:val="28"/>
        </w:rPr>
        <w:t>Programs</w:t>
      </w:r>
      <w:r w:rsidR="002867DB">
        <w:rPr>
          <w:sz w:val="28"/>
          <w:szCs w:val="28"/>
        </w:rPr>
        <w:t xml:space="preserve"> (longer</w:t>
      </w:r>
      <w:r w:rsidR="004447F2">
        <w:rPr>
          <w:sz w:val="28"/>
          <w:szCs w:val="28"/>
        </w:rPr>
        <w:t xml:space="preserve"> pair </w:t>
      </w:r>
      <w:r w:rsidR="00C41CC2">
        <w:rPr>
          <w:sz w:val="28"/>
          <w:szCs w:val="28"/>
        </w:rPr>
        <w:t>programming</w:t>
      </w:r>
      <w:r w:rsidR="004447F2">
        <w:rPr>
          <w:sz w:val="28"/>
          <w:szCs w:val="28"/>
        </w:rPr>
        <w:t xml:space="preserve"> and</w:t>
      </w:r>
      <w:r w:rsidR="002867DB">
        <w:rPr>
          <w:sz w:val="28"/>
          <w:szCs w:val="28"/>
        </w:rPr>
        <w:t xml:space="preserve"> individual </w:t>
      </w:r>
      <w:r w:rsidR="002D096B">
        <w:rPr>
          <w:sz w:val="28"/>
          <w:szCs w:val="28"/>
        </w:rPr>
        <w:t>programs</w:t>
      </w:r>
      <w:r w:rsidR="002867DB">
        <w:rPr>
          <w:sz w:val="28"/>
          <w:szCs w:val="28"/>
        </w:rPr>
        <w:t>)</w:t>
      </w:r>
      <w:r>
        <w:rPr>
          <w:sz w:val="28"/>
          <w:szCs w:val="28"/>
        </w:rPr>
        <w:t xml:space="preserve">, </w:t>
      </w:r>
      <w:bookmarkEnd w:id="192"/>
      <w:r w:rsidRPr="000B7E6E">
        <w:rPr>
          <w:b/>
          <w:sz w:val="28"/>
          <w:szCs w:val="28"/>
        </w:rPr>
        <w:t>Exam</w:t>
      </w:r>
      <w:r w:rsidR="00D53B1C">
        <w:rPr>
          <w:b/>
          <w:sz w:val="28"/>
          <w:szCs w:val="28"/>
        </w:rPr>
        <w:t>s</w:t>
      </w:r>
      <w:r>
        <w:rPr>
          <w:sz w:val="28"/>
          <w:szCs w:val="28"/>
        </w:rPr>
        <w:t xml:space="preserve"> (</w:t>
      </w:r>
      <w:r w:rsidR="00D53B1C">
        <w:rPr>
          <w:sz w:val="28"/>
          <w:szCs w:val="28"/>
        </w:rPr>
        <w:t>assessing your ability to apply information within time bounds</w:t>
      </w:r>
      <w:r>
        <w:rPr>
          <w:sz w:val="28"/>
          <w:szCs w:val="28"/>
        </w:rPr>
        <w:t>)</w:t>
      </w:r>
      <w:r w:rsidR="00916E60">
        <w:rPr>
          <w:sz w:val="28"/>
          <w:szCs w:val="28"/>
        </w:rPr>
        <w:t xml:space="preserve">, and </w:t>
      </w:r>
      <w:r w:rsidR="00916E60" w:rsidRPr="00916E60">
        <w:rPr>
          <w:b/>
          <w:bCs/>
          <w:sz w:val="28"/>
          <w:szCs w:val="28"/>
        </w:rPr>
        <w:t>Global Scope Lessons</w:t>
      </w:r>
      <w:r w:rsidR="00916E60">
        <w:rPr>
          <w:sz w:val="28"/>
          <w:szCs w:val="28"/>
        </w:rPr>
        <w:t xml:space="preserve"> (skill development beyond coding)</w:t>
      </w:r>
      <w:r w:rsidRPr="00001A3C">
        <w:rPr>
          <w:sz w:val="28"/>
          <w:szCs w:val="28"/>
        </w:rPr>
        <w:t>.  </w:t>
      </w:r>
    </w:p>
    <w:p w14:paraId="79A581CC" w14:textId="77777777" w:rsidR="00414D5F" w:rsidRPr="00414D5F" w:rsidRDefault="007B5C9D" w:rsidP="007B5C9D">
      <w:pPr>
        <w:rPr>
          <w:sz w:val="28"/>
          <w:szCs w:val="28"/>
        </w:rPr>
      </w:pPr>
      <w:r w:rsidRPr="000B7E6E">
        <w:rPr>
          <w:sz w:val="28"/>
          <w:szCs w:val="28"/>
        </w:rPr>
        <w:t xml:space="preserve">I strive to grade </w:t>
      </w:r>
      <w:r>
        <w:rPr>
          <w:sz w:val="28"/>
          <w:szCs w:val="28"/>
        </w:rPr>
        <w:t xml:space="preserve">daily and </w:t>
      </w:r>
      <w:r w:rsidRPr="000B7E6E">
        <w:rPr>
          <w:sz w:val="28"/>
          <w:szCs w:val="28"/>
        </w:rPr>
        <w:t xml:space="preserve">weekly </w:t>
      </w:r>
      <w:r>
        <w:rPr>
          <w:sz w:val="28"/>
          <w:szCs w:val="28"/>
        </w:rPr>
        <w:t>assignments within 5</w:t>
      </w:r>
      <w:r w:rsidRPr="000B7E6E">
        <w:rPr>
          <w:sz w:val="28"/>
          <w:szCs w:val="28"/>
        </w:rPr>
        <w:t xml:space="preserve"> days of </w:t>
      </w:r>
      <w:r>
        <w:rPr>
          <w:sz w:val="28"/>
          <w:szCs w:val="28"/>
        </w:rPr>
        <w:t>the due date</w:t>
      </w:r>
      <w:r w:rsidRPr="000B7E6E">
        <w:rPr>
          <w:sz w:val="28"/>
          <w:szCs w:val="28"/>
        </w:rPr>
        <w:t>.  The</w:t>
      </w:r>
      <w:r>
        <w:rPr>
          <w:sz w:val="28"/>
          <w:szCs w:val="28"/>
        </w:rPr>
        <w:t xml:space="preserve"> larger a</w:t>
      </w:r>
      <w:r w:rsidRPr="000B7E6E">
        <w:rPr>
          <w:sz w:val="28"/>
          <w:szCs w:val="28"/>
        </w:rPr>
        <w:t xml:space="preserve">ssignments take longer to grade and </w:t>
      </w:r>
      <w:r>
        <w:rPr>
          <w:sz w:val="28"/>
          <w:szCs w:val="28"/>
        </w:rPr>
        <w:t>are generally</w:t>
      </w:r>
      <w:r w:rsidRPr="000B7E6E">
        <w:rPr>
          <w:sz w:val="28"/>
          <w:szCs w:val="28"/>
        </w:rPr>
        <w:t xml:space="preserve"> </w:t>
      </w:r>
      <w:r>
        <w:rPr>
          <w:sz w:val="28"/>
          <w:szCs w:val="28"/>
        </w:rPr>
        <w:t>graded within 7-10</w:t>
      </w:r>
      <w:r w:rsidRPr="000B7E6E">
        <w:rPr>
          <w:sz w:val="28"/>
          <w:szCs w:val="28"/>
        </w:rPr>
        <w:t xml:space="preserve"> days.</w:t>
      </w:r>
    </w:p>
    <w:tbl>
      <w:tblPr>
        <w:tblW w:w="0" w:type="auto"/>
        <w:jc w:val="center"/>
        <w:tblBorders>
          <w:top w:val="nil"/>
          <w:left w:val="nil"/>
          <w:right w:val="nil"/>
        </w:tblBorders>
        <w:tblLook w:val="0000" w:firstRow="0" w:lastRow="0" w:firstColumn="0" w:lastColumn="0" w:noHBand="0" w:noVBand="0"/>
      </w:tblPr>
      <w:tblGrid>
        <w:gridCol w:w="4244"/>
        <w:gridCol w:w="1710"/>
      </w:tblGrid>
      <w:tr w:rsidR="00BE4BA8" w:rsidRPr="000027D3" w14:paraId="1D92936F" w14:textId="77777777" w:rsidTr="0006220E">
        <w:trPr>
          <w:trHeight w:val="20"/>
          <w:jc w:val="center"/>
        </w:trPr>
        <w:tc>
          <w:tcPr>
            <w:tcW w:w="0" w:type="auto"/>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5D716EB6" w14:textId="77777777" w:rsidR="00BE4BA8" w:rsidRPr="000027D3" w:rsidRDefault="00BE4BA8" w:rsidP="008D7A35">
            <w:pPr>
              <w:spacing w:after="0" w:line="240" w:lineRule="auto"/>
              <w:rPr>
                <w:b/>
                <w:bCs/>
                <w:sz w:val="24"/>
                <w:szCs w:val="24"/>
              </w:rPr>
            </w:pPr>
            <w:r w:rsidRPr="000027D3">
              <w:rPr>
                <w:b/>
                <w:bCs/>
                <w:sz w:val="24"/>
                <w:szCs w:val="24"/>
              </w:rPr>
              <w:t>Activity</w:t>
            </w:r>
          </w:p>
        </w:tc>
        <w:tc>
          <w:tcPr>
            <w:tcW w:w="0" w:type="auto"/>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63B122D8" w14:textId="32381655" w:rsidR="00BE4BA8" w:rsidRPr="000027D3" w:rsidRDefault="00382B79" w:rsidP="008D7A35">
            <w:pPr>
              <w:spacing w:after="0" w:line="240" w:lineRule="auto"/>
              <w:rPr>
                <w:b/>
                <w:bCs/>
                <w:sz w:val="24"/>
                <w:szCs w:val="24"/>
              </w:rPr>
            </w:pPr>
            <w:r w:rsidRPr="000027D3">
              <w:rPr>
                <w:b/>
                <w:bCs/>
                <w:sz w:val="24"/>
                <w:szCs w:val="24"/>
              </w:rPr>
              <w:t>Possible Points</w:t>
            </w:r>
          </w:p>
        </w:tc>
      </w:tr>
      <w:tr w:rsidR="00BE4BA8" w:rsidRPr="000027D3" w14:paraId="68ED822F" w14:textId="77777777" w:rsidTr="0006220E">
        <w:tblPrEx>
          <w:tblBorders>
            <w:top w:val="none" w:sz="0" w:space="0" w:color="auto"/>
          </w:tblBorders>
        </w:tblPrEx>
        <w:trPr>
          <w:trHeight w:val="20"/>
          <w:jc w:val="center"/>
        </w:trPr>
        <w:tc>
          <w:tcPr>
            <w:tcW w:w="0" w:type="auto"/>
            <w:tcBorders>
              <w:top w:val="single" w:sz="8" w:space="0" w:color="D7DBDF"/>
              <w:left w:val="single" w:sz="8" w:space="0" w:color="D7DBDF"/>
              <w:bottom w:val="single" w:sz="8" w:space="0" w:color="D7DBDF"/>
              <w:right w:val="single" w:sz="8" w:space="0" w:color="D7DBDF"/>
            </w:tcBorders>
            <w:shd w:val="clear" w:color="auto" w:fill="D7E5F5"/>
            <w:tcMar>
              <w:top w:w="260" w:type="nil"/>
              <w:left w:w="120" w:type="nil"/>
              <w:bottom w:w="120" w:type="nil"/>
              <w:right w:w="260" w:type="nil"/>
            </w:tcMar>
            <w:vAlign w:val="center"/>
          </w:tcPr>
          <w:p w14:paraId="1B2ED06F" w14:textId="77777777" w:rsidR="00BE4BA8" w:rsidRPr="000027D3" w:rsidRDefault="00BE4BA8" w:rsidP="008D7A35">
            <w:pPr>
              <w:spacing w:after="0" w:line="240" w:lineRule="auto"/>
              <w:rPr>
                <w:sz w:val="24"/>
                <w:szCs w:val="24"/>
              </w:rPr>
            </w:pPr>
            <w:r w:rsidRPr="000027D3">
              <w:rPr>
                <w:sz w:val="24"/>
                <w:szCs w:val="24"/>
              </w:rPr>
              <w:t>Learning Practice</w:t>
            </w:r>
          </w:p>
        </w:tc>
        <w:tc>
          <w:tcPr>
            <w:tcW w:w="0" w:type="auto"/>
            <w:tcBorders>
              <w:top w:val="single" w:sz="8" w:space="0" w:color="D7DBDF"/>
              <w:left w:val="single" w:sz="8" w:space="0" w:color="D7DBDF"/>
              <w:bottom w:val="single" w:sz="8" w:space="0" w:color="D7DBDF"/>
              <w:right w:val="single" w:sz="8" w:space="0" w:color="D7DBDF"/>
            </w:tcBorders>
            <w:shd w:val="clear" w:color="auto" w:fill="D7E5F5"/>
            <w:tcMar>
              <w:top w:w="260" w:type="nil"/>
              <w:left w:w="120" w:type="nil"/>
              <w:bottom w:w="120" w:type="nil"/>
              <w:right w:w="260" w:type="nil"/>
            </w:tcMar>
            <w:vAlign w:val="center"/>
          </w:tcPr>
          <w:p w14:paraId="6DFEF442" w14:textId="489889CF" w:rsidR="00BE4BA8" w:rsidRPr="000027D3" w:rsidRDefault="00366D82" w:rsidP="008D7A35">
            <w:pPr>
              <w:spacing w:after="0" w:line="240" w:lineRule="auto"/>
              <w:rPr>
                <w:sz w:val="24"/>
                <w:szCs w:val="24"/>
              </w:rPr>
            </w:pPr>
            <w:r w:rsidRPr="000027D3">
              <w:rPr>
                <w:sz w:val="24"/>
                <w:szCs w:val="24"/>
              </w:rPr>
              <w:t>~25</w:t>
            </w:r>
            <w:r w:rsidR="00985B66" w:rsidRPr="000027D3">
              <w:rPr>
                <w:sz w:val="24"/>
                <w:szCs w:val="24"/>
              </w:rPr>
              <w:t xml:space="preserve"> pts</w:t>
            </w:r>
          </w:p>
        </w:tc>
      </w:tr>
      <w:tr w:rsidR="00985B66" w:rsidRPr="000027D3" w14:paraId="168E6272" w14:textId="77777777" w:rsidTr="0006220E">
        <w:tblPrEx>
          <w:tblBorders>
            <w:top w:val="none" w:sz="0" w:space="0" w:color="auto"/>
          </w:tblBorders>
        </w:tblPrEx>
        <w:trPr>
          <w:trHeight w:val="20"/>
          <w:jc w:val="center"/>
        </w:trPr>
        <w:tc>
          <w:tcPr>
            <w:tcW w:w="0" w:type="auto"/>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332A0E47" w14:textId="0F5C61C3" w:rsidR="00985B66" w:rsidRPr="000027D3" w:rsidRDefault="00985B66" w:rsidP="008D7A35">
            <w:pPr>
              <w:spacing w:after="0" w:line="240" w:lineRule="auto"/>
              <w:rPr>
                <w:sz w:val="24"/>
                <w:szCs w:val="24"/>
              </w:rPr>
            </w:pPr>
            <w:r w:rsidRPr="000027D3">
              <w:rPr>
                <w:sz w:val="24"/>
                <w:szCs w:val="24"/>
              </w:rPr>
              <w:t>Pair Programming</w:t>
            </w:r>
          </w:p>
        </w:tc>
        <w:tc>
          <w:tcPr>
            <w:tcW w:w="0" w:type="auto"/>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6F727F66" w14:textId="2ABD2A05" w:rsidR="00985B66" w:rsidRPr="000027D3" w:rsidRDefault="00366D82" w:rsidP="008D7A35">
            <w:pPr>
              <w:spacing w:after="0" w:line="240" w:lineRule="auto"/>
              <w:rPr>
                <w:sz w:val="24"/>
                <w:szCs w:val="24"/>
              </w:rPr>
            </w:pPr>
            <w:r w:rsidRPr="000027D3">
              <w:rPr>
                <w:sz w:val="24"/>
                <w:szCs w:val="24"/>
              </w:rPr>
              <w:t xml:space="preserve">  </w:t>
            </w:r>
            <w:r w:rsidR="00DE0514" w:rsidRPr="000027D3">
              <w:rPr>
                <w:sz w:val="24"/>
                <w:szCs w:val="24"/>
              </w:rPr>
              <w:t>10</w:t>
            </w:r>
            <w:r w:rsidR="00985B66" w:rsidRPr="000027D3">
              <w:rPr>
                <w:sz w:val="24"/>
                <w:szCs w:val="24"/>
              </w:rPr>
              <w:t xml:space="preserve"> pts</w:t>
            </w:r>
          </w:p>
        </w:tc>
      </w:tr>
      <w:tr w:rsidR="00BE4BA8" w:rsidRPr="000027D3" w14:paraId="418C2E51" w14:textId="77777777" w:rsidTr="0006220E">
        <w:tblPrEx>
          <w:tblBorders>
            <w:top w:val="none" w:sz="0" w:space="0" w:color="auto"/>
          </w:tblBorders>
        </w:tblPrEx>
        <w:trPr>
          <w:trHeight w:val="20"/>
          <w:jc w:val="center"/>
        </w:trPr>
        <w:tc>
          <w:tcPr>
            <w:tcW w:w="0" w:type="auto"/>
            <w:tcBorders>
              <w:top w:val="single" w:sz="8" w:space="0" w:color="D7DBDF"/>
              <w:left w:val="single" w:sz="8" w:space="0" w:color="D7DBDF"/>
              <w:bottom w:val="single" w:sz="8" w:space="0" w:color="D7DBDF"/>
              <w:right w:val="single" w:sz="8" w:space="0" w:color="D7DBDF"/>
            </w:tcBorders>
            <w:shd w:val="clear" w:color="auto" w:fill="D7E5F5"/>
            <w:tcMar>
              <w:top w:w="260" w:type="nil"/>
              <w:left w:w="120" w:type="nil"/>
              <w:bottom w:w="120" w:type="nil"/>
              <w:right w:w="260" w:type="nil"/>
            </w:tcMar>
            <w:vAlign w:val="center"/>
          </w:tcPr>
          <w:p w14:paraId="7AA828CD" w14:textId="00B80B67" w:rsidR="00BE4BA8" w:rsidRPr="000027D3" w:rsidRDefault="00985B66" w:rsidP="008D7A35">
            <w:pPr>
              <w:spacing w:after="0" w:line="240" w:lineRule="auto"/>
              <w:rPr>
                <w:sz w:val="24"/>
                <w:szCs w:val="24"/>
              </w:rPr>
            </w:pPr>
            <w:r w:rsidRPr="000027D3">
              <w:rPr>
                <w:sz w:val="24"/>
                <w:szCs w:val="24"/>
              </w:rPr>
              <w:t>Individual</w:t>
            </w:r>
            <w:r w:rsidR="00BE4BA8" w:rsidRPr="000027D3">
              <w:rPr>
                <w:sz w:val="24"/>
                <w:szCs w:val="24"/>
              </w:rPr>
              <w:t> </w:t>
            </w:r>
            <w:r w:rsidR="00DE0514" w:rsidRPr="000027D3">
              <w:rPr>
                <w:sz w:val="24"/>
                <w:szCs w:val="24"/>
              </w:rPr>
              <w:t>Programs</w:t>
            </w:r>
          </w:p>
        </w:tc>
        <w:tc>
          <w:tcPr>
            <w:tcW w:w="0" w:type="auto"/>
            <w:tcBorders>
              <w:top w:val="single" w:sz="8" w:space="0" w:color="D7DBDF"/>
              <w:left w:val="single" w:sz="8" w:space="0" w:color="D7DBDF"/>
              <w:bottom w:val="single" w:sz="8" w:space="0" w:color="D7DBDF"/>
              <w:right w:val="single" w:sz="8" w:space="0" w:color="D7DBDF"/>
            </w:tcBorders>
            <w:shd w:val="clear" w:color="auto" w:fill="D7E5F5"/>
            <w:tcMar>
              <w:top w:w="260" w:type="nil"/>
              <w:left w:w="120" w:type="nil"/>
              <w:bottom w:w="120" w:type="nil"/>
              <w:right w:w="260" w:type="nil"/>
            </w:tcMar>
            <w:vAlign w:val="center"/>
          </w:tcPr>
          <w:p w14:paraId="2032379C" w14:textId="2A487EFE" w:rsidR="00BE4BA8" w:rsidRPr="000027D3" w:rsidRDefault="00366D82" w:rsidP="008D7A35">
            <w:pPr>
              <w:spacing w:after="0" w:line="240" w:lineRule="auto"/>
              <w:rPr>
                <w:sz w:val="24"/>
                <w:szCs w:val="24"/>
              </w:rPr>
            </w:pPr>
            <w:r w:rsidRPr="000027D3">
              <w:rPr>
                <w:sz w:val="24"/>
                <w:szCs w:val="24"/>
              </w:rPr>
              <w:t xml:space="preserve">  </w:t>
            </w:r>
            <w:r w:rsidR="00A653C5" w:rsidRPr="000027D3">
              <w:rPr>
                <w:sz w:val="24"/>
                <w:szCs w:val="24"/>
              </w:rPr>
              <w:t>2</w:t>
            </w:r>
            <w:r w:rsidR="00867464" w:rsidRPr="000027D3">
              <w:rPr>
                <w:sz w:val="24"/>
                <w:szCs w:val="24"/>
              </w:rPr>
              <w:t>0</w:t>
            </w:r>
            <w:r w:rsidR="00985B66" w:rsidRPr="000027D3">
              <w:rPr>
                <w:sz w:val="24"/>
                <w:szCs w:val="24"/>
              </w:rPr>
              <w:t xml:space="preserve"> pts</w:t>
            </w:r>
          </w:p>
        </w:tc>
      </w:tr>
      <w:tr w:rsidR="00BE4BA8" w:rsidRPr="000027D3" w14:paraId="2A138BB2" w14:textId="77777777" w:rsidTr="0006220E">
        <w:tblPrEx>
          <w:tblBorders>
            <w:top w:val="none" w:sz="0" w:space="0" w:color="auto"/>
          </w:tblBorders>
        </w:tblPrEx>
        <w:trPr>
          <w:trHeight w:val="20"/>
          <w:jc w:val="center"/>
        </w:trPr>
        <w:tc>
          <w:tcPr>
            <w:tcW w:w="0" w:type="auto"/>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39D9C0AD" w14:textId="1F0D7E5D" w:rsidR="00BE4BA8" w:rsidRPr="000027D3" w:rsidRDefault="00A653C5" w:rsidP="008D7A35">
            <w:pPr>
              <w:spacing w:after="0" w:line="240" w:lineRule="auto"/>
              <w:rPr>
                <w:sz w:val="24"/>
                <w:szCs w:val="24"/>
              </w:rPr>
            </w:pPr>
            <w:r w:rsidRPr="000027D3">
              <w:rPr>
                <w:sz w:val="24"/>
                <w:szCs w:val="24"/>
              </w:rPr>
              <w:t>Exams</w:t>
            </w:r>
          </w:p>
        </w:tc>
        <w:tc>
          <w:tcPr>
            <w:tcW w:w="0" w:type="auto"/>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71C19239" w14:textId="0F04C292" w:rsidR="00BE4BA8" w:rsidRPr="000027D3" w:rsidRDefault="00366D82" w:rsidP="008D7A35">
            <w:pPr>
              <w:spacing w:after="0" w:line="240" w:lineRule="auto"/>
              <w:rPr>
                <w:sz w:val="24"/>
                <w:szCs w:val="24"/>
              </w:rPr>
            </w:pPr>
            <w:r w:rsidRPr="000027D3">
              <w:rPr>
                <w:sz w:val="24"/>
                <w:szCs w:val="24"/>
              </w:rPr>
              <w:t xml:space="preserve">  </w:t>
            </w:r>
            <w:r w:rsidR="00A653C5" w:rsidRPr="000027D3">
              <w:rPr>
                <w:sz w:val="24"/>
                <w:szCs w:val="24"/>
              </w:rPr>
              <w:t>40</w:t>
            </w:r>
            <w:r w:rsidR="00985B66" w:rsidRPr="000027D3">
              <w:rPr>
                <w:sz w:val="24"/>
                <w:szCs w:val="24"/>
              </w:rPr>
              <w:t xml:space="preserve"> pts</w:t>
            </w:r>
          </w:p>
        </w:tc>
      </w:tr>
      <w:tr w:rsidR="00366D82" w:rsidRPr="000027D3" w14:paraId="2F20E85A" w14:textId="77777777" w:rsidTr="0006220E">
        <w:tblPrEx>
          <w:tblBorders>
            <w:top w:val="none" w:sz="0" w:space="0" w:color="auto"/>
          </w:tblBorders>
        </w:tblPrEx>
        <w:trPr>
          <w:trHeight w:val="20"/>
          <w:jc w:val="center"/>
        </w:trPr>
        <w:tc>
          <w:tcPr>
            <w:tcW w:w="0" w:type="auto"/>
            <w:tcBorders>
              <w:top w:val="single" w:sz="8" w:space="0" w:color="D7DBDF"/>
              <w:left w:val="single" w:sz="8" w:space="0" w:color="D7DBDF"/>
              <w:bottom w:val="single" w:sz="8" w:space="0" w:color="D7DBDF"/>
              <w:right w:val="single" w:sz="8" w:space="0" w:color="D7DBDF"/>
            </w:tcBorders>
            <w:shd w:val="clear" w:color="auto" w:fill="D7E5F5"/>
            <w:tcMar>
              <w:top w:w="260" w:type="nil"/>
              <w:left w:w="120" w:type="nil"/>
              <w:bottom w:w="120" w:type="nil"/>
              <w:right w:w="260" w:type="nil"/>
            </w:tcMar>
            <w:vAlign w:val="center"/>
          </w:tcPr>
          <w:p w14:paraId="696C94B1" w14:textId="1F7DB89D" w:rsidR="00366D82" w:rsidRPr="000027D3" w:rsidRDefault="00EA471C" w:rsidP="008D7A35">
            <w:pPr>
              <w:spacing w:after="0" w:line="240" w:lineRule="auto"/>
              <w:rPr>
                <w:sz w:val="24"/>
                <w:szCs w:val="24"/>
              </w:rPr>
            </w:pPr>
            <w:r>
              <w:rPr>
                <w:sz w:val="24"/>
                <w:szCs w:val="24"/>
              </w:rPr>
              <w:t xml:space="preserve">Global Scope: </w:t>
            </w:r>
            <w:r w:rsidR="00366D82" w:rsidRPr="000027D3">
              <w:rPr>
                <w:sz w:val="24"/>
                <w:szCs w:val="24"/>
              </w:rPr>
              <w:t>College and Career Success</w:t>
            </w:r>
          </w:p>
        </w:tc>
        <w:tc>
          <w:tcPr>
            <w:tcW w:w="0" w:type="auto"/>
            <w:tcBorders>
              <w:top w:val="single" w:sz="8" w:space="0" w:color="D7DBDF"/>
              <w:left w:val="single" w:sz="8" w:space="0" w:color="D7DBDF"/>
              <w:bottom w:val="single" w:sz="8" w:space="0" w:color="D7DBDF"/>
              <w:right w:val="single" w:sz="8" w:space="0" w:color="D7DBDF"/>
            </w:tcBorders>
            <w:shd w:val="clear" w:color="auto" w:fill="D7E5F5"/>
            <w:tcMar>
              <w:top w:w="260" w:type="nil"/>
              <w:left w:w="120" w:type="nil"/>
              <w:bottom w:w="120" w:type="nil"/>
              <w:right w:w="260" w:type="nil"/>
            </w:tcMar>
            <w:vAlign w:val="center"/>
          </w:tcPr>
          <w:p w14:paraId="05913813" w14:textId="0876B52E" w:rsidR="00366D82" w:rsidRPr="000027D3" w:rsidRDefault="00366D82" w:rsidP="008D7A35">
            <w:pPr>
              <w:spacing w:after="0" w:line="240" w:lineRule="auto"/>
              <w:rPr>
                <w:sz w:val="24"/>
                <w:szCs w:val="24"/>
              </w:rPr>
            </w:pPr>
            <w:r w:rsidRPr="000027D3">
              <w:rPr>
                <w:sz w:val="24"/>
                <w:szCs w:val="24"/>
              </w:rPr>
              <w:t xml:space="preserve">    5 pts</w:t>
            </w:r>
          </w:p>
        </w:tc>
      </w:tr>
      <w:tr w:rsidR="00366D82" w:rsidRPr="000027D3" w14:paraId="7E8391B0" w14:textId="77777777" w:rsidTr="0006220E">
        <w:tblPrEx>
          <w:tblBorders>
            <w:top w:val="none" w:sz="0" w:space="0" w:color="auto"/>
          </w:tblBorders>
        </w:tblPrEx>
        <w:trPr>
          <w:trHeight w:val="20"/>
          <w:jc w:val="center"/>
        </w:trPr>
        <w:tc>
          <w:tcPr>
            <w:tcW w:w="0" w:type="auto"/>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7D1D5F68" w14:textId="275BE571" w:rsidR="00366D82" w:rsidRPr="000027D3" w:rsidRDefault="00EA471C" w:rsidP="008D7A35">
            <w:pPr>
              <w:spacing w:after="0" w:line="240" w:lineRule="auto"/>
              <w:rPr>
                <w:sz w:val="24"/>
                <w:szCs w:val="24"/>
              </w:rPr>
            </w:pPr>
            <w:r>
              <w:rPr>
                <w:sz w:val="24"/>
                <w:szCs w:val="24"/>
              </w:rPr>
              <w:t xml:space="preserve">Global Scope: </w:t>
            </w:r>
            <w:r w:rsidR="00366D82" w:rsidRPr="000027D3">
              <w:rPr>
                <w:sz w:val="24"/>
                <w:szCs w:val="24"/>
              </w:rPr>
              <w:t xml:space="preserve">Computing </w:t>
            </w:r>
            <w:r w:rsidR="00383432">
              <w:rPr>
                <w:sz w:val="24"/>
                <w:szCs w:val="24"/>
              </w:rPr>
              <w:t>and</w:t>
            </w:r>
            <w:r w:rsidR="00366D82" w:rsidRPr="000027D3">
              <w:rPr>
                <w:sz w:val="24"/>
                <w:szCs w:val="24"/>
              </w:rPr>
              <w:t xml:space="preserve"> Society </w:t>
            </w:r>
          </w:p>
        </w:tc>
        <w:tc>
          <w:tcPr>
            <w:tcW w:w="0" w:type="auto"/>
            <w:tcBorders>
              <w:top w:val="single" w:sz="8" w:space="0" w:color="D7DBDF"/>
              <w:left w:val="single" w:sz="8" w:space="0" w:color="D7DBDF"/>
              <w:bottom w:val="single" w:sz="8" w:space="0" w:color="D7DBDF"/>
              <w:right w:val="single" w:sz="8" w:space="0" w:color="D7DBDF"/>
            </w:tcBorders>
            <w:shd w:val="clear" w:color="auto" w:fill="FFFFFF"/>
            <w:tcMar>
              <w:top w:w="260" w:type="nil"/>
              <w:left w:w="120" w:type="nil"/>
              <w:bottom w:w="120" w:type="nil"/>
              <w:right w:w="260" w:type="nil"/>
            </w:tcMar>
            <w:vAlign w:val="center"/>
          </w:tcPr>
          <w:p w14:paraId="6AE2166F" w14:textId="38B409CC" w:rsidR="00366D82" w:rsidRPr="000027D3" w:rsidRDefault="00366D82" w:rsidP="008D7A35">
            <w:pPr>
              <w:spacing w:after="0" w:line="240" w:lineRule="auto"/>
              <w:rPr>
                <w:sz w:val="24"/>
                <w:szCs w:val="24"/>
              </w:rPr>
            </w:pPr>
            <w:r w:rsidRPr="000027D3">
              <w:rPr>
                <w:sz w:val="24"/>
                <w:szCs w:val="24"/>
              </w:rPr>
              <w:t xml:space="preserve">    5 pts</w:t>
            </w:r>
          </w:p>
        </w:tc>
      </w:tr>
      <w:tr w:rsidR="00C04585" w:rsidRPr="000027D3" w14:paraId="65E95203" w14:textId="77777777" w:rsidTr="00924F88">
        <w:tblPrEx>
          <w:tblBorders>
            <w:top w:val="none" w:sz="0" w:space="0" w:color="auto"/>
          </w:tblBorders>
        </w:tblPrEx>
        <w:trPr>
          <w:trHeight w:val="20"/>
          <w:jc w:val="center"/>
        </w:trPr>
        <w:tc>
          <w:tcPr>
            <w:tcW w:w="0" w:type="auto"/>
            <w:tcBorders>
              <w:top w:val="single" w:sz="8" w:space="0" w:color="D7DBDF"/>
              <w:left w:val="single" w:sz="8" w:space="0" w:color="D7DBDF"/>
              <w:bottom w:val="single" w:sz="8" w:space="0" w:color="D7DBDF"/>
              <w:right w:val="single" w:sz="8" w:space="0" w:color="D7DBDF"/>
            </w:tcBorders>
            <w:shd w:val="clear" w:color="auto" w:fill="D7E5F5"/>
            <w:tcMar>
              <w:top w:w="260" w:type="nil"/>
              <w:left w:w="120" w:type="nil"/>
              <w:bottom w:w="120" w:type="nil"/>
              <w:right w:w="260" w:type="nil"/>
            </w:tcMar>
            <w:vAlign w:val="center"/>
          </w:tcPr>
          <w:p w14:paraId="15A87A4A" w14:textId="34B20D94" w:rsidR="00C04585" w:rsidRPr="000027D3" w:rsidRDefault="00265F99" w:rsidP="008D7A35">
            <w:pPr>
              <w:spacing w:after="0" w:line="240" w:lineRule="auto"/>
              <w:rPr>
                <w:b/>
                <w:bCs/>
                <w:sz w:val="24"/>
                <w:szCs w:val="24"/>
              </w:rPr>
            </w:pPr>
            <w:r w:rsidRPr="000027D3">
              <w:rPr>
                <w:b/>
                <w:bCs/>
                <w:sz w:val="24"/>
                <w:szCs w:val="24"/>
              </w:rPr>
              <w:t>TOTAL</w:t>
            </w:r>
          </w:p>
        </w:tc>
        <w:tc>
          <w:tcPr>
            <w:tcW w:w="0" w:type="auto"/>
            <w:tcBorders>
              <w:top w:val="single" w:sz="8" w:space="0" w:color="D7DBDF"/>
              <w:left w:val="single" w:sz="8" w:space="0" w:color="D7DBDF"/>
              <w:bottom w:val="single" w:sz="8" w:space="0" w:color="D7DBDF"/>
              <w:right w:val="single" w:sz="8" w:space="0" w:color="D7DBDF"/>
            </w:tcBorders>
            <w:shd w:val="clear" w:color="auto" w:fill="D7E5F5"/>
            <w:tcMar>
              <w:top w:w="260" w:type="nil"/>
              <w:left w:w="120" w:type="nil"/>
              <w:bottom w:w="120" w:type="nil"/>
              <w:right w:w="260" w:type="nil"/>
            </w:tcMar>
            <w:vAlign w:val="center"/>
          </w:tcPr>
          <w:p w14:paraId="7B682892" w14:textId="0B758BA6" w:rsidR="00C04585" w:rsidRPr="000027D3" w:rsidRDefault="00C04585" w:rsidP="008D7A35">
            <w:pPr>
              <w:spacing w:after="0" w:line="240" w:lineRule="auto"/>
              <w:rPr>
                <w:b/>
                <w:bCs/>
                <w:sz w:val="24"/>
                <w:szCs w:val="24"/>
              </w:rPr>
            </w:pPr>
            <w:r w:rsidRPr="000027D3">
              <w:rPr>
                <w:b/>
                <w:bCs/>
                <w:sz w:val="24"/>
                <w:szCs w:val="24"/>
              </w:rPr>
              <w:t>~1</w:t>
            </w:r>
            <w:r w:rsidR="00FF6D98" w:rsidRPr="000027D3">
              <w:rPr>
                <w:b/>
                <w:bCs/>
                <w:sz w:val="24"/>
                <w:szCs w:val="24"/>
              </w:rPr>
              <w:t>05</w:t>
            </w:r>
            <w:r w:rsidRPr="000027D3">
              <w:rPr>
                <w:b/>
                <w:bCs/>
                <w:sz w:val="24"/>
                <w:szCs w:val="24"/>
              </w:rPr>
              <w:t xml:space="preserve"> pts</w:t>
            </w:r>
          </w:p>
        </w:tc>
      </w:tr>
    </w:tbl>
    <w:p w14:paraId="1593259D" w14:textId="1EEBB640" w:rsidR="00414D5F" w:rsidRPr="00D376AE" w:rsidRDefault="00414D5F" w:rsidP="00414D5F">
      <w:pPr>
        <w:pStyle w:val="Heading2"/>
        <w:rPr>
          <w:b/>
        </w:rPr>
      </w:pPr>
      <w:bookmarkStart w:id="193" w:name="_Toc524358525"/>
      <w:bookmarkStart w:id="194" w:name="_Toc524358595"/>
      <w:bookmarkStart w:id="195" w:name="_Toc524358675"/>
      <w:bookmarkStart w:id="196" w:name="_Toc17729806"/>
      <w:bookmarkStart w:id="197" w:name="_Toc17730044"/>
      <w:bookmarkStart w:id="198" w:name="_Toc29034232"/>
      <w:bookmarkStart w:id="199" w:name="_Toc29034504"/>
      <w:bookmarkStart w:id="200" w:name="_Toc91059885"/>
      <w:bookmarkStart w:id="201" w:name="_Toc127028298"/>
      <w:bookmarkStart w:id="202" w:name="_Toc127028742"/>
      <w:bookmarkStart w:id="203" w:name="_Toc127028789"/>
      <w:bookmarkStart w:id="204" w:name="_Toc127028863"/>
      <w:bookmarkStart w:id="205" w:name="_Toc186900444"/>
      <w:bookmarkStart w:id="206" w:name="_Toc186900933"/>
      <w:bookmarkStart w:id="207" w:name="_Toc209167876"/>
      <w:bookmarkStart w:id="208" w:name="_Toc209167904"/>
      <w:bookmarkStart w:id="209" w:name="_Toc216855111"/>
      <w:r w:rsidRPr="00D376AE">
        <w:rPr>
          <w:b/>
        </w:rPr>
        <w:lastRenderedPageBreak/>
        <w:t>Purpose of Activities / Course Alignment</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61CE3AFF" w14:textId="4CDE847E" w:rsidR="002D096B" w:rsidRPr="002D096B" w:rsidRDefault="002D096B" w:rsidP="002D096B">
      <w:pPr>
        <w:pStyle w:val="ListParagraph"/>
        <w:numPr>
          <w:ilvl w:val="0"/>
          <w:numId w:val="11"/>
        </w:numPr>
        <w:rPr>
          <w:b/>
          <w:sz w:val="28"/>
          <w:szCs w:val="28"/>
        </w:rPr>
      </w:pPr>
      <w:r w:rsidRPr="002D096B">
        <w:rPr>
          <w:b/>
          <w:sz w:val="28"/>
          <w:szCs w:val="28"/>
        </w:rPr>
        <w:t xml:space="preserve">Interactive/Guided Lectures </w:t>
      </w:r>
      <w:r w:rsidRPr="002D096B">
        <w:rPr>
          <w:bCs/>
          <w:sz w:val="28"/>
          <w:szCs w:val="28"/>
        </w:rPr>
        <w:t>provide guided practice on core programming concepts through instructor directed concept review and modeling of the problem-solving thought process. Interactive lectures provide students with time to write incorrect</w:t>
      </w:r>
      <w:r>
        <w:rPr>
          <w:bCs/>
          <w:sz w:val="28"/>
          <w:szCs w:val="28"/>
        </w:rPr>
        <w:t>, improvable,</w:t>
      </w:r>
      <w:r w:rsidRPr="002D096B">
        <w:rPr>
          <w:bCs/>
          <w:sz w:val="28"/>
          <w:szCs w:val="28"/>
        </w:rPr>
        <w:t xml:space="preserve"> or incomplete code and receive in-the-moment guidance on how to correct and </w:t>
      </w:r>
      <w:r>
        <w:rPr>
          <w:bCs/>
          <w:sz w:val="28"/>
          <w:szCs w:val="28"/>
        </w:rPr>
        <w:t>refine</w:t>
      </w:r>
      <w:r w:rsidRPr="002D096B">
        <w:rPr>
          <w:bCs/>
          <w:sz w:val="28"/>
          <w:szCs w:val="28"/>
        </w:rPr>
        <w:t>. (Outcomes 3, 4, 5, and 6)</w:t>
      </w:r>
    </w:p>
    <w:p w14:paraId="4916A717" w14:textId="4F3BB522" w:rsidR="00414D5F" w:rsidRPr="00985B66" w:rsidRDefault="00414D5F" w:rsidP="007749BE">
      <w:pPr>
        <w:pStyle w:val="ListParagraph"/>
        <w:numPr>
          <w:ilvl w:val="0"/>
          <w:numId w:val="11"/>
        </w:numPr>
        <w:rPr>
          <w:b/>
          <w:sz w:val="28"/>
          <w:szCs w:val="28"/>
        </w:rPr>
      </w:pPr>
      <w:r>
        <w:rPr>
          <w:b/>
          <w:sz w:val="28"/>
          <w:szCs w:val="28"/>
        </w:rPr>
        <w:t>Learning Practice</w:t>
      </w:r>
      <w:r w:rsidR="00D53B1C">
        <w:rPr>
          <w:b/>
          <w:sz w:val="28"/>
          <w:szCs w:val="28"/>
        </w:rPr>
        <w:t xml:space="preserve"> </w:t>
      </w:r>
      <w:r w:rsidR="00D53B1C" w:rsidRPr="00A653C5">
        <w:rPr>
          <w:bCs/>
          <w:sz w:val="28"/>
          <w:szCs w:val="28"/>
        </w:rPr>
        <w:t>(</w:t>
      </w:r>
      <w:r w:rsidR="00A653C5" w:rsidRPr="00A653C5">
        <w:rPr>
          <w:bCs/>
          <w:sz w:val="28"/>
          <w:szCs w:val="28"/>
        </w:rPr>
        <w:t xml:space="preserve">including </w:t>
      </w:r>
      <w:r w:rsidR="00D53B1C" w:rsidRPr="00A653C5">
        <w:rPr>
          <w:bCs/>
          <w:sz w:val="28"/>
          <w:szCs w:val="28"/>
        </w:rPr>
        <w:t xml:space="preserve">Preview Quizzes, Practice Problems, Practice Reflections) </w:t>
      </w:r>
      <w:r w:rsidRPr="00A653C5">
        <w:rPr>
          <w:bCs/>
          <w:sz w:val="28"/>
          <w:szCs w:val="28"/>
        </w:rPr>
        <w:t xml:space="preserve">gives </w:t>
      </w:r>
      <w:r>
        <w:rPr>
          <w:sz w:val="28"/>
          <w:szCs w:val="28"/>
        </w:rPr>
        <w:t>you the opportunity to practice reading</w:t>
      </w:r>
      <w:r w:rsidR="00844451">
        <w:rPr>
          <w:sz w:val="28"/>
          <w:szCs w:val="28"/>
        </w:rPr>
        <w:t xml:space="preserve">, </w:t>
      </w:r>
      <w:r>
        <w:rPr>
          <w:sz w:val="28"/>
          <w:szCs w:val="28"/>
        </w:rPr>
        <w:t>writing</w:t>
      </w:r>
      <w:r w:rsidR="00844451">
        <w:rPr>
          <w:sz w:val="28"/>
          <w:szCs w:val="28"/>
        </w:rPr>
        <w:t>, and reflecting on</w:t>
      </w:r>
      <w:r>
        <w:rPr>
          <w:sz w:val="28"/>
          <w:szCs w:val="28"/>
        </w:rPr>
        <w:t xml:space="preserve"> small segments of code. These assignments are </w:t>
      </w:r>
      <w:r w:rsidR="00844451">
        <w:rPr>
          <w:sz w:val="28"/>
          <w:szCs w:val="28"/>
        </w:rPr>
        <w:t xml:space="preserve">mostly </w:t>
      </w:r>
      <w:r>
        <w:rPr>
          <w:sz w:val="28"/>
          <w:szCs w:val="28"/>
        </w:rPr>
        <w:t xml:space="preserve">graded for completion. (Course Objectives </w:t>
      </w:r>
      <w:r w:rsidR="00844451">
        <w:rPr>
          <w:sz w:val="28"/>
          <w:szCs w:val="28"/>
        </w:rPr>
        <w:t>3, 4, and 6</w:t>
      </w:r>
      <w:r>
        <w:rPr>
          <w:sz w:val="28"/>
          <w:szCs w:val="28"/>
        </w:rPr>
        <w:t>)</w:t>
      </w:r>
    </w:p>
    <w:p w14:paraId="40A0AF98" w14:textId="5E85C00B" w:rsidR="00985B66" w:rsidRPr="004C6CAA" w:rsidRDefault="00985B66" w:rsidP="007749BE">
      <w:pPr>
        <w:pStyle w:val="ListParagraph"/>
        <w:numPr>
          <w:ilvl w:val="0"/>
          <w:numId w:val="11"/>
        </w:numPr>
        <w:rPr>
          <w:b/>
          <w:sz w:val="28"/>
          <w:szCs w:val="28"/>
        </w:rPr>
      </w:pPr>
      <w:r>
        <w:rPr>
          <w:b/>
          <w:sz w:val="28"/>
          <w:szCs w:val="28"/>
        </w:rPr>
        <w:t>Pair Programming</w:t>
      </w:r>
      <w:r>
        <w:rPr>
          <w:bCs/>
          <w:sz w:val="28"/>
          <w:szCs w:val="28"/>
        </w:rPr>
        <w:t xml:space="preserve"> creates a space for you to use vocabulary, negotiate use of different programming constructs, and test/debug with another person. These assignments must be completed with a partner.  (Course Objectives 1, 2, 3, 4, 5</w:t>
      </w:r>
      <w:r w:rsidR="002D096B">
        <w:rPr>
          <w:bCs/>
          <w:sz w:val="28"/>
          <w:szCs w:val="28"/>
        </w:rPr>
        <w:t>, and 6</w:t>
      </w:r>
      <w:r>
        <w:rPr>
          <w:bCs/>
          <w:sz w:val="28"/>
          <w:szCs w:val="28"/>
        </w:rPr>
        <w:t>)</w:t>
      </w:r>
    </w:p>
    <w:p w14:paraId="0514F9E5" w14:textId="1514E505" w:rsidR="00414D5F" w:rsidRPr="004C6CAA" w:rsidRDefault="002D096B" w:rsidP="007749BE">
      <w:pPr>
        <w:pStyle w:val="ListParagraph"/>
        <w:numPr>
          <w:ilvl w:val="0"/>
          <w:numId w:val="11"/>
        </w:numPr>
        <w:rPr>
          <w:b/>
          <w:sz w:val="28"/>
          <w:szCs w:val="28"/>
        </w:rPr>
      </w:pPr>
      <w:r>
        <w:rPr>
          <w:b/>
          <w:sz w:val="28"/>
          <w:szCs w:val="28"/>
        </w:rPr>
        <w:t>Individual</w:t>
      </w:r>
      <w:r w:rsidR="00414D5F">
        <w:rPr>
          <w:b/>
          <w:sz w:val="28"/>
          <w:szCs w:val="28"/>
        </w:rPr>
        <w:t xml:space="preserve"> </w:t>
      </w:r>
      <w:r w:rsidR="00B467D8">
        <w:rPr>
          <w:b/>
          <w:sz w:val="28"/>
          <w:szCs w:val="28"/>
        </w:rPr>
        <w:t>Programs</w:t>
      </w:r>
      <w:r w:rsidR="00414D5F">
        <w:rPr>
          <w:sz w:val="28"/>
          <w:szCs w:val="28"/>
        </w:rPr>
        <w:t xml:space="preserve"> build in difficulty throughout the course, providing an opportunity to build software solutions to tackle varying problems. </w:t>
      </w:r>
      <w:r w:rsidR="00867464">
        <w:rPr>
          <w:sz w:val="28"/>
          <w:szCs w:val="28"/>
        </w:rPr>
        <w:t xml:space="preserve">These assignments are graded based on demonstration of learning, including both code product and code process. </w:t>
      </w:r>
      <w:r w:rsidR="00414D5F">
        <w:rPr>
          <w:sz w:val="28"/>
          <w:szCs w:val="28"/>
        </w:rPr>
        <w:t>(Course Objective</w:t>
      </w:r>
      <w:r w:rsidR="00844451">
        <w:rPr>
          <w:sz w:val="28"/>
          <w:szCs w:val="28"/>
        </w:rPr>
        <w:t>s</w:t>
      </w:r>
      <w:r w:rsidR="00414D5F">
        <w:rPr>
          <w:sz w:val="28"/>
          <w:szCs w:val="28"/>
        </w:rPr>
        <w:t xml:space="preserve"> 1</w:t>
      </w:r>
      <w:r w:rsidR="00844451">
        <w:rPr>
          <w:sz w:val="28"/>
          <w:szCs w:val="28"/>
        </w:rPr>
        <w:t>, 2, 3, 4, 5</w:t>
      </w:r>
      <w:r>
        <w:rPr>
          <w:sz w:val="28"/>
          <w:szCs w:val="28"/>
        </w:rPr>
        <w:t>, and 6</w:t>
      </w:r>
      <w:r w:rsidR="00414D5F">
        <w:rPr>
          <w:sz w:val="28"/>
          <w:szCs w:val="28"/>
        </w:rPr>
        <w:t>)</w:t>
      </w:r>
    </w:p>
    <w:p w14:paraId="37FF7132" w14:textId="50721B39" w:rsidR="00414D5F" w:rsidRPr="00366D82" w:rsidRDefault="00844451" w:rsidP="007749BE">
      <w:pPr>
        <w:pStyle w:val="ListParagraph"/>
        <w:numPr>
          <w:ilvl w:val="0"/>
          <w:numId w:val="11"/>
        </w:numPr>
        <w:rPr>
          <w:b/>
          <w:sz w:val="28"/>
          <w:szCs w:val="28"/>
        </w:rPr>
      </w:pPr>
      <w:r>
        <w:rPr>
          <w:b/>
          <w:sz w:val="28"/>
          <w:szCs w:val="28"/>
        </w:rPr>
        <w:t>Exams</w:t>
      </w:r>
      <w:r w:rsidR="00414D5F">
        <w:rPr>
          <w:sz w:val="28"/>
          <w:szCs w:val="28"/>
        </w:rPr>
        <w:t xml:space="preserve"> provide an assessment of your understanding of programming vocabulary and ability to read and write code quickly. </w:t>
      </w:r>
      <w:r w:rsidR="00867464">
        <w:rPr>
          <w:sz w:val="28"/>
          <w:szCs w:val="28"/>
        </w:rPr>
        <w:t xml:space="preserve">These assignments are graded for core concept mastery. </w:t>
      </w:r>
      <w:r w:rsidR="00414D5F">
        <w:rPr>
          <w:sz w:val="28"/>
          <w:szCs w:val="28"/>
        </w:rPr>
        <w:t xml:space="preserve">(Course Objectives </w:t>
      </w:r>
      <w:r>
        <w:rPr>
          <w:sz w:val="28"/>
          <w:szCs w:val="28"/>
        </w:rPr>
        <w:t>3 and 4</w:t>
      </w:r>
      <w:r w:rsidR="00414D5F">
        <w:rPr>
          <w:sz w:val="28"/>
          <w:szCs w:val="28"/>
        </w:rPr>
        <w:t>)</w:t>
      </w:r>
    </w:p>
    <w:p w14:paraId="2854B02E" w14:textId="24259B40" w:rsidR="00366D82" w:rsidRPr="00366D82" w:rsidRDefault="005E6935" w:rsidP="007749BE">
      <w:pPr>
        <w:pStyle w:val="ListParagraph"/>
        <w:numPr>
          <w:ilvl w:val="0"/>
          <w:numId w:val="11"/>
        </w:numPr>
        <w:rPr>
          <w:b/>
          <w:sz w:val="28"/>
          <w:szCs w:val="28"/>
        </w:rPr>
      </w:pPr>
      <w:r>
        <w:rPr>
          <w:b/>
          <w:sz w:val="28"/>
          <w:szCs w:val="28"/>
        </w:rPr>
        <w:t xml:space="preserve">Global Scope: </w:t>
      </w:r>
      <w:r w:rsidR="00366D82">
        <w:rPr>
          <w:b/>
          <w:sz w:val="28"/>
          <w:szCs w:val="28"/>
        </w:rPr>
        <w:t>College and Career Success Lessons</w:t>
      </w:r>
      <w:r w:rsidR="00366D82">
        <w:rPr>
          <w:bCs/>
          <w:sz w:val="28"/>
          <w:szCs w:val="28"/>
        </w:rPr>
        <w:t xml:space="preserve"> are intended to provide an opportunity to hone skills related to overall well-being, which ultimately aide in your ability to learn. These assignments include taking care of your body and mind, building support systems managing academic distractions, and utilizing campus resources.</w:t>
      </w:r>
    </w:p>
    <w:p w14:paraId="0F92EB82" w14:textId="717EBA25" w:rsidR="00EB0C9A" w:rsidRPr="000027D3" w:rsidRDefault="005E6935" w:rsidP="00EB0C9A">
      <w:pPr>
        <w:pStyle w:val="ListParagraph"/>
        <w:numPr>
          <w:ilvl w:val="0"/>
          <w:numId w:val="11"/>
        </w:numPr>
        <w:rPr>
          <w:b/>
          <w:sz w:val="28"/>
          <w:szCs w:val="28"/>
        </w:rPr>
      </w:pPr>
      <w:r>
        <w:rPr>
          <w:b/>
          <w:sz w:val="28"/>
          <w:szCs w:val="28"/>
        </w:rPr>
        <w:t xml:space="preserve">Global Scope: </w:t>
      </w:r>
      <w:r w:rsidR="00366D82">
        <w:rPr>
          <w:b/>
          <w:sz w:val="28"/>
          <w:szCs w:val="28"/>
        </w:rPr>
        <w:t>Computing &amp; Society Lessons</w:t>
      </w:r>
      <w:r w:rsidR="00366D82">
        <w:rPr>
          <w:bCs/>
          <w:sz w:val="28"/>
          <w:szCs w:val="28"/>
        </w:rPr>
        <w:t xml:space="preserve"> are intended to hone your understanding of the intersection of computing with ethics, power, and society, the global impact of computing solutions, and encourage evidence-based inquiry, respect for diverse viewpoints, and thoughts about ethical responsibility </w:t>
      </w:r>
      <w:r w:rsidR="00000A1E">
        <w:rPr>
          <w:bCs/>
          <w:sz w:val="28"/>
          <w:szCs w:val="28"/>
        </w:rPr>
        <w:t>in the creation of</w:t>
      </w:r>
      <w:r w:rsidR="00366D82">
        <w:rPr>
          <w:bCs/>
          <w:sz w:val="28"/>
          <w:szCs w:val="28"/>
        </w:rPr>
        <w:t xml:space="preserve"> digital products. </w:t>
      </w:r>
    </w:p>
    <w:p w14:paraId="597B9420" w14:textId="77777777" w:rsidR="00364111" w:rsidRDefault="00364111" w:rsidP="005E1F26">
      <w:pPr>
        <w:pStyle w:val="Heading2"/>
        <w:rPr>
          <w:b/>
        </w:rPr>
      </w:pPr>
      <w:bookmarkStart w:id="210" w:name="_Toc17729809"/>
      <w:bookmarkStart w:id="211" w:name="_Toc17730047"/>
      <w:bookmarkStart w:id="212" w:name="_Toc29034235"/>
      <w:bookmarkStart w:id="213" w:name="_Toc29034507"/>
      <w:bookmarkStart w:id="214" w:name="_Toc91059888"/>
      <w:bookmarkStart w:id="215" w:name="_Toc127028301"/>
      <w:bookmarkStart w:id="216" w:name="_Toc127028743"/>
      <w:bookmarkStart w:id="217" w:name="_Toc127028790"/>
      <w:bookmarkStart w:id="218" w:name="_Toc127028864"/>
      <w:bookmarkStart w:id="219" w:name="_Toc186900445"/>
      <w:bookmarkStart w:id="220" w:name="_Toc186900934"/>
      <w:bookmarkStart w:id="221" w:name="_Toc209167877"/>
      <w:bookmarkStart w:id="222" w:name="_Toc209167905"/>
      <w:bookmarkStart w:id="223" w:name="_Toc513565978"/>
      <w:bookmarkStart w:id="224" w:name="_Toc513566263"/>
      <w:bookmarkStart w:id="225" w:name="_Toc513566352"/>
      <w:bookmarkStart w:id="226" w:name="_Toc515994828"/>
      <w:bookmarkStart w:id="227" w:name="_Toc515994961"/>
      <w:bookmarkStart w:id="228" w:name="_Toc515995100"/>
      <w:bookmarkStart w:id="229" w:name="_Toc515995146"/>
      <w:bookmarkStart w:id="230" w:name="_Toc515996167"/>
      <w:bookmarkStart w:id="231" w:name="_Toc524353180"/>
      <w:bookmarkStart w:id="232" w:name="_Toc17727692"/>
      <w:bookmarkStart w:id="233" w:name="_Toc17729807"/>
      <w:bookmarkStart w:id="234" w:name="_Toc17730045"/>
      <w:bookmarkStart w:id="235" w:name="_Toc29034233"/>
      <w:bookmarkStart w:id="236" w:name="_Toc29034505"/>
      <w:bookmarkStart w:id="237" w:name="_Toc91059886"/>
      <w:bookmarkStart w:id="238" w:name="_Toc127028299"/>
    </w:p>
    <w:p w14:paraId="769A757C" w14:textId="62E72B78" w:rsidR="005E1F26" w:rsidRDefault="005E1F26" w:rsidP="005E1F26">
      <w:pPr>
        <w:pStyle w:val="Heading2"/>
        <w:rPr>
          <w:b/>
        </w:rPr>
      </w:pPr>
      <w:bookmarkStart w:id="239" w:name="_Toc216855112"/>
      <w:r>
        <w:rPr>
          <w:b/>
        </w:rPr>
        <w:lastRenderedPageBreak/>
        <w:t>Mandatory Decimal Grading</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39"/>
    </w:p>
    <w:p w14:paraId="1E9A03AB" w14:textId="77777777" w:rsidR="005E1F26" w:rsidRPr="00460E16" w:rsidRDefault="005E1F26" w:rsidP="005E1F26">
      <w:pPr>
        <w:rPr>
          <w:bCs/>
          <w:sz w:val="28"/>
          <w:szCs w:val="28"/>
        </w:rPr>
      </w:pPr>
      <w:r>
        <w:rPr>
          <w:b/>
          <w:sz w:val="28"/>
          <w:szCs w:val="28"/>
        </w:rPr>
        <w:t>Your grade will be calculated as the cumulative points that you earn over the quarter.</w:t>
      </w:r>
      <w:r>
        <w:rPr>
          <w:bCs/>
          <w:sz w:val="28"/>
          <w:szCs w:val="28"/>
        </w:rPr>
        <w:t xml:space="preserve"> Expect that at the start of the quarter your grade will appear low as you build up points. This also means that your grade (total points and final GPA) will </w:t>
      </w:r>
      <w:r>
        <w:rPr>
          <w:bCs/>
          <w:i/>
          <w:iCs/>
          <w:sz w:val="28"/>
          <w:szCs w:val="28"/>
        </w:rPr>
        <w:t>never</w:t>
      </w:r>
      <w:r>
        <w:rPr>
          <w:bCs/>
          <w:sz w:val="28"/>
          <w:szCs w:val="28"/>
        </w:rPr>
        <w:t xml:space="preserve"> go down. </w:t>
      </w:r>
    </w:p>
    <w:p w14:paraId="158B8713" w14:textId="77777777" w:rsidR="005E1F26" w:rsidRPr="001B61F0" w:rsidRDefault="005E1F26" w:rsidP="005E1F26">
      <w:pPr>
        <w:rPr>
          <w:sz w:val="28"/>
          <w:szCs w:val="28"/>
        </w:rPr>
      </w:pPr>
      <w:r w:rsidRPr="00414D5F">
        <w:rPr>
          <w:b/>
          <w:sz w:val="28"/>
          <w:szCs w:val="28"/>
        </w:rPr>
        <w:t>Final GPA decimal grading</w:t>
      </w:r>
      <w:r w:rsidRPr="00414D5F">
        <w:rPr>
          <w:sz w:val="28"/>
          <w:szCs w:val="28"/>
        </w:rPr>
        <w:t xml:space="preserve"> will be used in accordance with the following table.</w:t>
      </w:r>
      <w:r>
        <w:rPr>
          <w:sz w:val="28"/>
          <w:szCs w:val="28"/>
        </w:rPr>
        <w:t xml:space="preserve"> There is not an option for pass/fail grading in this course as it is transfer-equivalent.</w:t>
      </w:r>
      <w:bookmarkStart w:id="240" w:name="_MON_1710252744"/>
      <w:bookmarkEnd w:id="240"/>
    </w:p>
    <w:p w14:paraId="0D56FBE2" w14:textId="113438DB" w:rsidR="005E1F26" w:rsidRDefault="009B4EDA" w:rsidP="00FF6D98">
      <w:pPr>
        <w:jc w:val="center"/>
        <w:rPr>
          <w:noProof/>
        </w:rPr>
      </w:pPr>
      <w:bookmarkStart w:id="241" w:name="_Toc127028744"/>
      <w:bookmarkEnd w:id="241"/>
      <w:r>
        <w:rPr>
          <w:rFonts w:ascii="Times New Roman" w:hAnsi="Times New Roman"/>
          <w:b/>
          <w:bCs/>
          <w:noProof/>
        </w:rPr>
        <w:drawing>
          <wp:inline distT="0" distB="0" distL="0" distR="0" wp14:anchorId="1B75DA7D" wp14:editId="7269B641">
            <wp:extent cx="4271650" cy="2995175"/>
            <wp:effectExtent l="0" t="0" r="0" b="2540"/>
            <wp:docPr id="519796336" name="Picture 2" descr="Conversion from points to gp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96336" name="Picture 2" descr="Conversion from points to gpa&#10;"/>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4311807" cy="3023332"/>
                    </a:xfrm>
                    <a:prstGeom prst="rect">
                      <a:avLst/>
                    </a:prstGeom>
                  </pic:spPr>
                </pic:pic>
              </a:graphicData>
            </a:graphic>
          </wp:inline>
        </w:drawing>
      </w:r>
    </w:p>
    <w:p w14:paraId="2D70D479" w14:textId="77777777" w:rsidR="00881927" w:rsidRDefault="00881927" w:rsidP="00881927">
      <w:bookmarkStart w:id="242" w:name="_Toc127028745"/>
    </w:p>
    <w:p w14:paraId="5DA666E0" w14:textId="76B589B5" w:rsidR="00F07B10" w:rsidRPr="004A51DD" w:rsidRDefault="00F07B10" w:rsidP="005E1F26">
      <w:pPr>
        <w:pStyle w:val="Heading2"/>
        <w:rPr>
          <w:b/>
        </w:rPr>
      </w:pPr>
      <w:bookmarkStart w:id="243" w:name="_Toc127028791"/>
      <w:bookmarkStart w:id="244" w:name="_Toc127028865"/>
      <w:bookmarkStart w:id="245" w:name="_Toc186900446"/>
      <w:bookmarkStart w:id="246" w:name="_Toc186900935"/>
      <w:bookmarkStart w:id="247" w:name="_Toc209167878"/>
      <w:bookmarkStart w:id="248" w:name="_Toc209167906"/>
      <w:bookmarkStart w:id="249" w:name="_Toc216855113"/>
      <w:r w:rsidRPr="004A51DD">
        <w:rPr>
          <w:b/>
        </w:rPr>
        <w:t>Late Policy</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42"/>
      <w:bookmarkEnd w:id="243"/>
      <w:bookmarkEnd w:id="244"/>
      <w:bookmarkEnd w:id="245"/>
      <w:bookmarkEnd w:id="246"/>
      <w:bookmarkEnd w:id="247"/>
      <w:bookmarkEnd w:id="248"/>
      <w:bookmarkEnd w:id="249"/>
    </w:p>
    <w:p w14:paraId="53C585CD" w14:textId="257A4201" w:rsidR="00F07B10" w:rsidRDefault="00F07B10" w:rsidP="007749BE">
      <w:pPr>
        <w:pStyle w:val="ListParagraph"/>
        <w:numPr>
          <w:ilvl w:val="0"/>
          <w:numId w:val="9"/>
        </w:numPr>
        <w:rPr>
          <w:sz w:val="28"/>
        </w:rPr>
      </w:pPr>
      <w:r w:rsidRPr="001E0409">
        <w:rPr>
          <w:sz w:val="28"/>
        </w:rPr>
        <w:t>Students</w:t>
      </w:r>
      <w:r>
        <w:rPr>
          <w:sz w:val="28"/>
        </w:rPr>
        <w:t xml:space="preserve"> are </w:t>
      </w:r>
      <w:r w:rsidR="00C41CC2">
        <w:rPr>
          <w:sz w:val="28"/>
        </w:rPr>
        <w:t>asked</w:t>
      </w:r>
      <w:r>
        <w:rPr>
          <w:sz w:val="28"/>
        </w:rPr>
        <w:t xml:space="preserve"> to turn in all assignments by the due date and time.</w:t>
      </w:r>
    </w:p>
    <w:p w14:paraId="5BAAEEED" w14:textId="77777777" w:rsidR="00F07B10" w:rsidRDefault="00F07B10" w:rsidP="007749BE">
      <w:pPr>
        <w:pStyle w:val="ListParagraph"/>
        <w:numPr>
          <w:ilvl w:val="0"/>
          <w:numId w:val="9"/>
        </w:numPr>
        <w:rPr>
          <w:sz w:val="28"/>
        </w:rPr>
      </w:pPr>
      <w:r>
        <w:rPr>
          <w:sz w:val="28"/>
        </w:rPr>
        <w:t xml:space="preserve">Assignments not submitted on-time may receive zero points. </w:t>
      </w:r>
    </w:p>
    <w:p w14:paraId="662533BD" w14:textId="300EE7FC" w:rsidR="00F07B10" w:rsidRPr="00A653C5" w:rsidRDefault="00F07B10" w:rsidP="007749BE">
      <w:pPr>
        <w:pStyle w:val="ListParagraph"/>
        <w:numPr>
          <w:ilvl w:val="0"/>
          <w:numId w:val="9"/>
        </w:numPr>
        <w:jc w:val="left"/>
        <w:rPr>
          <w:sz w:val="28"/>
        </w:rPr>
      </w:pPr>
      <w:r>
        <w:rPr>
          <w:sz w:val="28"/>
        </w:rPr>
        <w:t xml:space="preserve">Alternate arrangements </w:t>
      </w:r>
      <w:r w:rsidRPr="00FF0DD0">
        <w:rPr>
          <w:i/>
          <w:sz w:val="28"/>
        </w:rPr>
        <w:t>may</w:t>
      </w:r>
      <w:r>
        <w:rPr>
          <w:sz w:val="28"/>
        </w:rPr>
        <w:t xml:space="preserve"> be approved for flexible due dates in circumstances when the instructor is contacted </w:t>
      </w:r>
      <w:r>
        <w:rPr>
          <w:b/>
          <w:sz w:val="28"/>
        </w:rPr>
        <w:t>prior</w:t>
      </w:r>
      <w:r>
        <w:rPr>
          <w:sz w:val="28"/>
        </w:rPr>
        <w:t xml:space="preserve"> to the due date. </w:t>
      </w:r>
      <w:r w:rsidR="006E60D5">
        <w:rPr>
          <w:i/>
          <w:sz w:val="28"/>
        </w:rPr>
        <w:t>D</w:t>
      </w:r>
      <w:r w:rsidRPr="00FF0DD0">
        <w:rPr>
          <w:i/>
          <w:sz w:val="28"/>
        </w:rPr>
        <w:t xml:space="preserve">ay-of extensions will </w:t>
      </w:r>
      <w:r w:rsidR="006E60D5">
        <w:rPr>
          <w:i/>
          <w:sz w:val="28"/>
        </w:rPr>
        <w:t xml:space="preserve">rarely </w:t>
      </w:r>
      <w:r w:rsidRPr="00FF0DD0">
        <w:rPr>
          <w:i/>
          <w:sz w:val="28"/>
        </w:rPr>
        <w:t>be given.</w:t>
      </w:r>
      <w:r w:rsidR="00A653C5">
        <w:rPr>
          <w:i/>
          <w:sz w:val="28"/>
        </w:rPr>
        <w:t xml:space="preserve"> </w:t>
      </w:r>
      <w:r w:rsidR="00A653C5" w:rsidRPr="00A653C5">
        <w:rPr>
          <w:i/>
          <w:iCs/>
          <w:sz w:val="28"/>
        </w:rPr>
        <w:t>No</w:t>
      </w:r>
      <w:r w:rsidRPr="00A653C5">
        <w:rPr>
          <w:i/>
          <w:iCs/>
          <w:sz w:val="28"/>
        </w:rPr>
        <w:t xml:space="preserve"> assignment</w:t>
      </w:r>
      <w:r w:rsidR="00A653C5" w:rsidRPr="00A653C5">
        <w:rPr>
          <w:i/>
          <w:iCs/>
          <w:sz w:val="28"/>
        </w:rPr>
        <w:t>s</w:t>
      </w:r>
      <w:r w:rsidRPr="00A653C5">
        <w:rPr>
          <w:i/>
          <w:iCs/>
          <w:sz w:val="28"/>
        </w:rPr>
        <w:t xml:space="preserve"> </w:t>
      </w:r>
      <w:r w:rsidR="00A653C5" w:rsidRPr="00A653C5">
        <w:rPr>
          <w:i/>
          <w:iCs/>
          <w:sz w:val="28"/>
        </w:rPr>
        <w:t xml:space="preserve">will </w:t>
      </w:r>
      <w:r w:rsidRPr="00A653C5">
        <w:rPr>
          <w:i/>
          <w:iCs/>
          <w:sz w:val="28"/>
        </w:rPr>
        <w:t>be accepted beyond one week past an assignment’s due date.</w:t>
      </w:r>
    </w:p>
    <w:p w14:paraId="3C3EBB98" w14:textId="1CA7086D" w:rsidR="008E5DEF" w:rsidRPr="00F50313" w:rsidRDefault="00F07B10" w:rsidP="00F50313">
      <w:pPr>
        <w:spacing w:before="100" w:beforeAutospacing="1" w:after="100" w:afterAutospacing="1"/>
        <w:contextualSpacing/>
        <w:rPr>
          <w:sz w:val="28"/>
        </w:rPr>
      </w:pPr>
      <w:r>
        <w:rPr>
          <w:rFonts w:cs="Times New Roman"/>
          <w:sz w:val="28"/>
        </w:rPr>
        <w:t xml:space="preserve">More information available here: </w:t>
      </w:r>
      <w:hyperlink r:id="rId158" w:history="1">
        <w:r w:rsidRPr="00DE7B10">
          <w:rPr>
            <w:rStyle w:val="Hyperlink"/>
            <w:sz w:val="28"/>
          </w:rPr>
          <w:t>Shoreline's full Grades Policy (#6260)</w:t>
        </w:r>
      </w:hyperlink>
      <w:bookmarkStart w:id="250" w:name="_Toc510520689"/>
      <w:bookmarkStart w:id="251" w:name="_Toc510520757"/>
      <w:bookmarkStart w:id="252" w:name="_Toc510520859"/>
      <w:bookmarkStart w:id="253" w:name="_Toc524333835"/>
      <w:bookmarkStart w:id="254" w:name="_Toc524333873"/>
      <w:bookmarkStart w:id="255" w:name="_Toc524334005"/>
      <w:bookmarkStart w:id="256" w:name="_Toc524353181"/>
      <w:bookmarkStart w:id="257" w:name="_Toc17727693"/>
    </w:p>
    <w:p w14:paraId="665DAD20" w14:textId="77777777" w:rsidR="005E1F26" w:rsidRDefault="005E1F26" w:rsidP="00881927">
      <w:bookmarkStart w:id="258" w:name="_Toc17729808"/>
      <w:bookmarkStart w:id="259" w:name="_Toc17730046"/>
      <w:bookmarkStart w:id="260" w:name="_Toc29034234"/>
      <w:bookmarkStart w:id="261" w:name="_Toc29034506"/>
      <w:bookmarkStart w:id="262" w:name="_Toc91059887"/>
      <w:bookmarkStart w:id="263" w:name="_Toc127028300"/>
    </w:p>
    <w:p w14:paraId="7EDF05CB" w14:textId="77777777" w:rsidR="00881927" w:rsidRDefault="00881927">
      <w:pPr>
        <w:rPr>
          <w:b/>
          <w:smallCaps/>
          <w:spacing w:val="5"/>
          <w:sz w:val="28"/>
          <w:szCs w:val="28"/>
        </w:rPr>
      </w:pPr>
      <w:bookmarkStart w:id="264" w:name="_Toc127028746"/>
      <w:r>
        <w:rPr>
          <w:b/>
        </w:rPr>
        <w:br w:type="page"/>
      </w:r>
    </w:p>
    <w:p w14:paraId="4DAF7934" w14:textId="638BA252" w:rsidR="008E5DEF" w:rsidRPr="00780FE7" w:rsidRDefault="008E5DEF" w:rsidP="00780FE7">
      <w:pPr>
        <w:pStyle w:val="Heading2"/>
        <w:rPr>
          <w:b/>
        </w:rPr>
      </w:pPr>
      <w:bookmarkStart w:id="265" w:name="_Toc127028792"/>
      <w:bookmarkStart w:id="266" w:name="_Toc127028866"/>
      <w:bookmarkStart w:id="267" w:name="_Toc186900447"/>
      <w:bookmarkStart w:id="268" w:name="_Toc186900936"/>
      <w:bookmarkStart w:id="269" w:name="_Toc209167879"/>
      <w:bookmarkStart w:id="270" w:name="_Toc209167907"/>
      <w:bookmarkStart w:id="271" w:name="_Toc216855114"/>
      <w:r w:rsidRPr="00780FE7">
        <w:rPr>
          <w:b/>
        </w:rPr>
        <w:lastRenderedPageBreak/>
        <w:t>Academic Integrity</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76884E76" w14:textId="1329F6CD" w:rsidR="00C41CC2" w:rsidRDefault="00B87A39" w:rsidP="00B87A39">
      <w:pPr>
        <w:rPr>
          <w:sz w:val="28"/>
          <w:szCs w:val="28"/>
        </w:rPr>
      </w:pPr>
      <w:bookmarkStart w:id="272" w:name="_Hlk127022679"/>
      <w:bookmarkStart w:id="273" w:name="_Hlk146302059"/>
      <w:r w:rsidRPr="0093644A">
        <w:rPr>
          <w:sz w:val="28"/>
          <w:szCs w:val="28"/>
        </w:rPr>
        <w:t xml:space="preserve">Academic integrity is a commitment, even in the face of adversity, to </w:t>
      </w:r>
      <w:r>
        <w:rPr>
          <w:sz w:val="28"/>
          <w:szCs w:val="28"/>
        </w:rPr>
        <w:t xml:space="preserve">actively engage in the learning process by using appropriate resources, asking for help, and doing your best to learn and grow your skillset toward the course outcomes. This means that you should showcase your own learning throughout the course. </w:t>
      </w:r>
      <w:r w:rsidRPr="009B5350">
        <w:rPr>
          <w:sz w:val="28"/>
          <w:szCs w:val="28"/>
        </w:rPr>
        <w:t xml:space="preserve">Any student found guilty of </w:t>
      </w:r>
      <w:r w:rsidR="00B66CE1">
        <w:rPr>
          <w:sz w:val="28"/>
          <w:szCs w:val="28"/>
        </w:rPr>
        <w:t>violating academic integrity</w:t>
      </w:r>
      <w:r w:rsidRPr="009B5350">
        <w:rPr>
          <w:sz w:val="28"/>
          <w:szCs w:val="28"/>
        </w:rPr>
        <w:t xml:space="preserve"> will receive a zero for the assignment. If it happens a second time, you may fail the course. </w:t>
      </w:r>
    </w:p>
    <w:p w14:paraId="46AAB7B7" w14:textId="19AB6DFE" w:rsidR="00B87A39" w:rsidRPr="009B5350" w:rsidRDefault="00C41CC2" w:rsidP="00B87A39">
      <w:pPr>
        <w:rPr>
          <w:sz w:val="28"/>
          <w:szCs w:val="28"/>
        </w:rPr>
      </w:pPr>
      <w:r>
        <w:rPr>
          <w:rFonts w:cs="Times New Roman"/>
          <w:sz w:val="28"/>
          <w:szCs w:val="28"/>
        </w:rPr>
        <w:t>See</w:t>
      </w:r>
      <w:r w:rsidR="00D22638">
        <w:rPr>
          <w:rFonts w:cs="Times New Roman"/>
          <w:sz w:val="28"/>
          <w:szCs w:val="28"/>
        </w:rPr>
        <w:t xml:space="preserve">: </w:t>
      </w:r>
      <w:hyperlink r:id="rId159" w:history="1">
        <w:r w:rsidR="00D22638" w:rsidRPr="00D22638">
          <w:rPr>
            <w:rStyle w:val="Hyperlink"/>
            <w:rFonts w:cs="Times New Roman"/>
            <w:sz w:val="28"/>
            <w:szCs w:val="28"/>
          </w:rPr>
          <w:t>Shoreline Student Conduct Policy (#5030)</w:t>
        </w:r>
      </w:hyperlink>
    </w:p>
    <w:p w14:paraId="0DEC6342" w14:textId="77777777" w:rsidR="00C41CC2" w:rsidRPr="00126603" w:rsidRDefault="00C41CC2" w:rsidP="00C41CC2">
      <w:pPr>
        <w:pStyle w:val="Heading2"/>
        <w:rPr>
          <w:b/>
        </w:rPr>
      </w:pPr>
      <w:bookmarkStart w:id="274" w:name="_Toc176945538"/>
      <w:bookmarkStart w:id="275" w:name="_Toc176946044"/>
      <w:bookmarkStart w:id="276" w:name="_Toc176946117"/>
      <w:bookmarkStart w:id="277" w:name="_Toc176946620"/>
      <w:bookmarkStart w:id="278" w:name="_Toc176946685"/>
      <w:bookmarkStart w:id="279" w:name="_Toc176946712"/>
      <w:bookmarkStart w:id="280" w:name="_Toc176947556"/>
      <w:bookmarkStart w:id="281" w:name="_Toc179744872"/>
      <w:bookmarkStart w:id="282" w:name="_Toc209167880"/>
      <w:bookmarkStart w:id="283" w:name="_Toc209167908"/>
      <w:bookmarkStart w:id="284" w:name="_Toc216855115"/>
      <w:bookmarkEnd w:id="272"/>
      <w:bookmarkEnd w:id="273"/>
      <w:r>
        <w:rPr>
          <w:b/>
        </w:rPr>
        <w:t xml:space="preserve">Course </w:t>
      </w:r>
      <w:r w:rsidRPr="00126603">
        <w:rPr>
          <w:b/>
        </w:rPr>
        <w:t>Academic Integrity</w:t>
      </w:r>
      <w:bookmarkEnd w:id="274"/>
      <w:bookmarkEnd w:id="275"/>
      <w:bookmarkEnd w:id="276"/>
      <w:bookmarkEnd w:id="277"/>
      <w:bookmarkEnd w:id="278"/>
      <w:bookmarkEnd w:id="279"/>
      <w:bookmarkEnd w:id="280"/>
      <w:bookmarkEnd w:id="281"/>
      <w:bookmarkEnd w:id="282"/>
      <w:bookmarkEnd w:id="283"/>
      <w:bookmarkEnd w:id="284"/>
    </w:p>
    <w:p w14:paraId="40A882EA" w14:textId="3B2BA942" w:rsidR="00C41CC2" w:rsidRPr="00126603" w:rsidRDefault="007845D0" w:rsidP="00C41CC2">
      <w:pPr>
        <w:rPr>
          <w:sz w:val="28"/>
          <w:szCs w:val="28"/>
        </w:rPr>
      </w:pPr>
      <w:r>
        <w:rPr>
          <w:sz w:val="28"/>
          <w:szCs w:val="28"/>
        </w:rPr>
        <w:t>M</w:t>
      </w:r>
      <w:r w:rsidR="00C41CC2" w:rsidRPr="00126603">
        <w:rPr>
          <w:sz w:val="28"/>
          <w:szCs w:val="28"/>
        </w:rPr>
        <w:t>aintaining academic integrity is crucial for your success and the integrity of the learning environment. The</w:t>
      </w:r>
      <w:r w:rsidR="00C41CC2">
        <w:rPr>
          <w:sz w:val="28"/>
          <w:szCs w:val="28"/>
        </w:rPr>
        <w:t xml:space="preserve">se </w:t>
      </w:r>
      <w:r w:rsidR="00C41CC2" w:rsidRPr="00126603">
        <w:rPr>
          <w:sz w:val="28"/>
          <w:szCs w:val="28"/>
        </w:rPr>
        <w:t>guidelines outline expectations:</w:t>
      </w:r>
    </w:p>
    <w:p w14:paraId="1BB31DBB" w14:textId="77777777" w:rsidR="00C41CC2" w:rsidRPr="00126603" w:rsidRDefault="00C41CC2" w:rsidP="00C41CC2">
      <w:pPr>
        <w:numPr>
          <w:ilvl w:val="0"/>
          <w:numId w:val="19"/>
        </w:numPr>
        <w:spacing w:before="100" w:beforeAutospacing="1" w:after="120" w:line="240" w:lineRule="auto"/>
        <w:jc w:val="left"/>
        <w:rPr>
          <w:rFonts w:eastAsia="Times New Roman" w:cstheme="minorHAnsi"/>
          <w:color w:val="000000"/>
          <w:sz w:val="28"/>
          <w:szCs w:val="28"/>
        </w:rPr>
      </w:pPr>
      <w:r>
        <w:rPr>
          <w:rFonts w:eastAsia="Times New Roman" w:cstheme="minorHAnsi"/>
          <w:b/>
          <w:bCs/>
          <w:color w:val="000000"/>
          <w:sz w:val="28"/>
          <w:szCs w:val="28"/>
        </w:rPr>
        <w:t>Learning Activities</w:t>
      </w:r>
      <w:r w:rsidRPr="00126603">
        <w:rPr>
          <w:rFonts w:eastAsia="Times New Roman" w:cstheme="minorHAnsi"/>
          <w:b/>
          <w:bCs/>
          <w:color w:val="000000"/>
          <w:sz w:val="28"/>
          <w:szCs w:val="28"/>
        </w:rPr>
        <w:t>:</w:t>
      </w:r>
      <w:r w:rsidRPr="00126603">
        <w:rPr>
          <w:rFonts w:eastAsia="Times New Roman" w:cstheme="minorHAnsi"/>
          <w:color w:val="000000"/>
          <w:sz w:val="28"/>
          <w:szCs w:val="28"/>
        </w:rPr>
        <w:t> Collaboration with peers</w:t>
      </w:r>
      <w:r w:rsidRPr="00B10868">
        <w:rPr>
          <w:rFonts w:eastAsia="Times New Roman" w:cstheme="minorHAnsi"/>
          <w:color w:val="000000"/>
          <w:sz w:val="28"/>
          <w:szCs w:val="28"/>
        </w:rPr>
        <w:t xml:space="preserve"> and </w:t>
      </w:r>
      <w:r>
        <w:rPr>
          <w:rFonts w:eastAsia="Times New Roman" w:cstheme="minorHAnsi"/>
          <w:color w:val="000000"/>
          <w:sz w:val="28"/>
          <w:szCs w:val="28"/>
        </w:rPr>
        <w:t>mentors</w:t>
      </w:r>
      <w:r w:rsidRPr="00126603">
        <w:rPr>
          <w:rFonts w:eastAsia="Times New Roman" w:cstheme="minorHAnsi"/>
          <w:color w:val="000000"/>
          <w:sz w:val="28"/>
          <w:szCs w:val="28"/>
        </w:rPr>
        <w:t xml:space="preserve"> on </w:t>
      </w:r>
      <w:r>
        <w:rPr>
          <w:rFonts w:eastAsia="Times New Roman" w:cstheme="minorHAnsi"/>
          <w:color w:val="000000"/>
          <w:sz w:val="28"/>
          <w:szCs w:val="28"/>
        </w:rPr>
        <w:t>these assignments</w:t>
      </w:r>
      <w:r w:rsidRPr="00126603">
        <w:rPr>
          <w:rFonts w:eastAsia="Times New Roman" w:cstheme="minorHAnsi"/>
          <w:color w:val="000000"/>
          <w:sz w:val="28"/>
          <w:szCs w:val="28"/>
        </w:rPr>
        <w:t xml:space="preserve"> is allowed and encouraged. You are encouraged to </w:t>
      </w:r>
      <w:r>
        <w:rPr>
          <w:rFonts w:eastAsia="Times New Roman" w:cstheme="minorHAnsi"/>
          <w:color w:val="000000"/>
          <w:sz w:val="28"/>
          <w:szCs w:val="28"/>
        </w:rPr>
        <w:t>explore</w:t>
      </w:r>
      <w:r w:rsidRPr="00126603">
        <w:rPr>
          <w:rFonts w:eastAsia="Times New Roman" w:cstheme="minorHAnsi"/>
          <w:color w:val="000000"/>
          <w:sz w:val="28"/>
          <w:szCs w:val="28"/>
        </w:rPr>
        <w:t xml:space="preserve"> </w:t>
      </w:r>
      <w:r w:rsidRPr="00B10868">
        <w:rPr>
          <w:rFonts w:eastAsia="Times New Roman" w:cstheme="minorHAnsi"/>
          <w:color w:val="000000"/>
          <w:sz w:val="28"/>
          <w:szCs w:val="28"/>
        </w:rPr>
        <w:t>course</w:t>
      </w:r>
      <w:r w:rsidRPr="00126603">
        <w:rPr>
          <w:rFonts w:eastAsia="Times New Roman" w:cstheme="minorHAnsi"/>
          <w:color w:val="000000"/>
          <w:sz w:val="28"/>
          <w:szCs w:val="28"/>
        </w:rPr>
        <w:t xml:space="preserve"> materials collaboratively </w:t>
      </w:r>
      <w:r>
        <w:rPr>
          <w:rFonts w:eastAsia="Times New Roman" w:cstheme="minorHAnsi"/>
          <w:color w:val="000000"/>
          <w:sz w:val="28"/>
          <w:szCs w:val="28"/>
        </w:rPr>
        <w:t>with peers and work together to enhance your learning.</w:t>
      </w:r>
    </w:p>
    <w:p w14:paraId="418856CA" w14:textId="72B3201D" w:rsidR="00C41CC2" w:rsidRDefault="007845D0" w:rsidP="00C41CC2">
      <w:pPr>
        <w:numPr>
          <w:ilvl w:val="0"/>
          <w:numId w:val="19"/>
        </w:numPr>
        <w:spacing w:before="100" w:beforeAutospacing="1" w:after="120" w:line="240" w:lineRule="auto"/>
        <w:jc w:val="left"/>
        <w:rPr>
          <w:rFonts w:eastAsia="Times New Roman" w:cstheme="minorHAnsi"/>
          <w:color w:val="000000"/>
          <w:sz w:val="28"/>
          <w:szCs w:val="28"/>
        </w:rPr>
      </w:pPr>
      <w:r>
        <w:rPr>
          <w:rFonts w:eastAsia="Times New Roman" w:cstheme="minorHAnsi"/>
          <w:b/>
          <w:bCs/>
          <w:color w:val="000000"/>
          <w:sz w:val="28"/>
          <w:szCs w:val="28"/>
        </w:rPr>
        <w:t>Individual Programs</w:t>
      </w:r>
      <w:r w:rsidR="00C41CC2" w:rsidRPr="00126603">
        <w:rPr>
          <w:rFonts w:eastAsia="Times New Roman" w:cstheme="minorHAnsi"/>
          <w:b/>
          <w:bCs/>
          <w:color w:val="000000"/>
          <w:sz w:val="28"/>
          <w:szCs w:val="28"/>
        </w:rPr>
        <w:t>:</w:t>
      </w:r>
      <w:r w:rsidR="00C41CC2" w:rsidRPr="00126603">
        <w:rPr>
          <w:rFonts w:eastAsia="Times New Roman" w:cstheme="minorHAnsi"/>
          <w:color w:val="000000"/>
          <w:sz w:val="28"/>
          <w:szCs w:val="28"/>
        </w:rPr>
        <w:t xml:space="preserve"> These </w:t>
      </w:r>
      <w:r w:rsidR="00B66CE1">
        <w:rPr>
          <w:rFonts w:eastAsia="Times New Roman" w:cstheme="minorHAnsi"/>
          <w:color w:val="000000"/>
          <w:sz w:val="28"/>
          <w:szCs w:val="28"/>
        </w:rPr>
        <w:t xml:space="preserve">assignments should be </w:t>
      </w:r>
      <w:r w:rsidR="00CA3F3D">
        <w:rPr>
          <w:rFonts w:eastAsia="Times New Roman" w:cstheme="minorHAnsi"/>
          <w:color w:val="000000"/>
          <w:sz w:val="28"/>
          <w:szCs w:val="28"/>
        </w:rPr>
        <w:t xml:space="preserve">complete </w:t>
      </w:r>
      <w:r w:rsidR="00B66CE1" w:rsidRPr="004E3B5B">
        <w:rPr>
          <w:rFonts w:eastAsia="Times New Roman" w:cstheme="minorHAnsi"/>
          <w:color w:val="000000"/>
          <w:sz w:val="28"/>
          <w:szCs w:val="28"/>
        </w:rPr>
        <w:t>primarily</w:t>
      </w:r>
      <w:r w:rsidR="00B66CE1">
        <w:rPr>
          <w:rFonts w:eastAsia="Times New Roman" w:cstheme="minorHAnsi"/>
          <w:color w:val="000000"/>
          <w:sz w:val="28"/>
          <w:szCs w:val="28"/>
        </w:rPr>
        <w:t xml:space="preserve"> </w:t>
      </w:r>
      <w:r w:rsidR="00CA3F3D">
        <w:rPr>
          <w:rFonts w:eastAsia="Times New Roman" w:cstheme="minorHAnsi"/>
          <w:color w:val="000000"/>
          <w:sz w:val="28"/>
          <w:szCs w:val="28"/>
        </w:rPr>
        <w:t xml:space="preserve">on your own. You may receive support through tutoring, office hours, or code review by someone not in the class; however, </w:t>
      </w:r>
      <w:r w:rsidR="00CA3F3D" w:rsidRPr="004E3B5B">
        <w:rPr>
          <w:rFonts w:eastAsia="Times New Roman" w:cstheme="minorHAnsi"/>
          <w:b/>
          <w:bCs/>
          <w:color w:val="000000"/>
          <w:sz w:val="28"/>
          <w:szCs w:val="28"/>
        </w:rPr>
        <w:t xml:space="preserve">all submitted products should showcase </w:t>
      </w:r>
      <w:r w:rsidR="004E3B5B" w:rsidRPr="004E3B5B">
        <w:rPr>
          <w:rFonts w:eastAsia="Times New Roman" w:cstheme="minorHAnsi"/>
          <w:b/>
          <w:bCs/>
          <w:color w:val="000000"/>
          <w:sz w:val="28"/>
          <w:szCs w:val="28"/>
        </w:rPr>
        <w:t>your own learning and developing skillset</w:t>
      </w:r>
      <w:r w:rsidR="004E3B5B">
        <w:rPr>
          <w:rFonts w:eastAsia="Times New Roman" w:cstheme="minorHAnsi"/>
          <w:color w:val="000000"/>
          <w:sz w:val="28"/>
          <w:szCs w:val="28"/>
        </w:rPr>
        <w:t xml:space="preserve">. Submissions that utilize material not taught in class or material beyond your ability to explain and defend are considered violations of academic integrity. Always showcase your own learning even if you believe it's not perfect; I can help you improve your products and understanding. </w:t>
      </w:r>
    </w:p>
    <w:p w14:paraId="2301BADF" w14:textId="3E592F30" w:rsidR="007845D0" w:rsidRDefault="007845D0" w:rsidP="00C41CC2">
      <w:pPr>
        <w:numPr>
          <w:ilvl w:val="0"/>
          <w:numId w:val="19"/>
        </w:numPr>
        <w:spacing w:before="100" w:beforeAutospacing="1" w:after="120" w:line="240" w:lineRule="auto"/>
        <w:jc w:val="left"/>
        <w:rPr>
          <w:rFonts w:eastAsia="Times New Roman" w:cstheme="minorHAnsi"/>
          <w:color w:val="000000"/>
          <w:sz w:val="28"/>
          <w:szCs w:val="28"/>
        </w:rPr>
      </w:pPr>
      <w:r>
        <w:rPr>
          <w:rFonts w:eastAsia="Times New Roman" w:cstheme="minorHAnsi"/>
          <w:b/>
          <w:bCs/>
          <w:color w:val="000000"/>
          <w:sz w:val="28"/>
          <w:szCs w:val="28"/>
        </w:rPr>
        <w:t>Exams:</w:t>
      </w:r>
      <w:r>
        <w:rPr>
          <w:rFonts w:eastAsia="Times New Roman" w:cstheme="minorHAnsi"/>
          <w:color w:val="000000"/>
          <w:sz w:val="28"/>
          <w:szCs w:val="28"/>
        </w:rPr>
        <w:t xml:space="preserve"> You are expected to demonstrate your understanding of course material on these assessments </w:t>
      </w:r>
      <w:r w:rsidR="00B66CE1">
        <w:rPr>
          <w:rFonts w:eastAsia="Times New Roman" w:cstheme="minorHAnsi"/>
          <w:color w:val="000000"/>
          <w:sz w:val="28"/>
          <w:szCs w:val="28"/>
        </w:rPr>
        <w:t xml:space="preserve">using only explicitly allowed materials, including your own brain </w:t>
      </w:r>
      <w:r w:rsidR="00B66CE1" w:rsidRPr="00B66CE1">
        <w:rPr>
          <w:rFonts w:eastAsia="Times New Roman" w:cstheme="minorHAnsi"/>
          <w:color w:val="000000"/>
          <w:sz w:val="28"/>
          <w:szCs w:val="28"/>
        </w:rPr>
        <w:sym w:font="Wingdings" w:char="F04A"/>
      </w:r>
      <w:r w:rsidR="00B66CE1">
        <w:rPr>
          <w:rFonts w:eastAsia="Times New Roman" w:cstheme="minorHAnsi"/>
          <w:color w:val="000000"/>
          <w:sz w:val="28"/>
          <w:szCs w:val="28"/>
        </w:rPr>
        <w:t xml:space="preserve"> Exams are designed to exactly follow a previously provided format and point scale, and I /never/ seek to surprise students on an exam.</w:t>
      </w:r>
    </w:p>
    <w:p w14:paraId="3466F700" w14:textId="26FFB894" w:rsidR="00F07B10" w:rsidRDefault="00C41CC2" w:rsidP="00B66CE1">
      <w:pPr>
        <w:spacing w:before="240"/>
        <w:rPr>
          <w:b/>
          <w:sz w:val="28"/>
          <w:szCs w:val="28"/>
        </w:rPr>
      </w:pPr>
      <w:r w:rsidRPr="004D3D23">
        <w:rPr>
          <w:sz w:val="28"/>
          <w:szCs w:val="28"/>
        </w:rPr>
        <w:t>By adhering to these principles, you contribute to a culture of honesty and academic excellence within our course</w:t>
      </w:r>
      <w:r>
        <w:rPr>
          <w:sz w:val="28"/>
          <w:szCs w:val="28"/>
        </w:rPr>
        <w:t>. If</w:t>
      </w:r>
      <w:r w:rsidRPr="00126603">
        <w:rPr>
          <w:sz w:val="28"/>
          <w:szCs w:val="28"/>
        </w:rPr>
        <w:t xml:space="preserve"> you have any questions or concerns about </w:t>
      </w:r>
      <w:r>
        <w:rPr>
          <w:sz w:val="28"/>
          <w:szCs w:val="28"/>
        </w:rPr>
        <w:t>Academic Integrity</w:t>
      </w:r>
      <w:r w:rsidRPr="00126603">
        <w:rPr>
          <w:sz w:val="28"/>
          <w:szCs w:val="28"/>
        </w:rPr>
        <w:t>, please do not hesitate to seek clarification from your instructor.</w:t>
      </w:r>
      <w:r w:rsidR="00F07B10">
        <w:rPr>
          <w:b/>
          <w:sz w:val="28"/>
          <w:szCs w:val="28"/>
        </w:rPr>
        <w:br w:type="page"/>
      </w:r>
    </w:p>
    <w:p w14:paraId="086163C8" w14:textId="77777777" w:rsidR="008E5DEF" w:rsidRPr="00D808BB" w:rsidRDefault="008E5DEF" w:rsidP="008E5DEF">
      <w:pPr>
        <w:pStyle w:val="Heading1"/>
        <w:jc w:val="both"/>
        <w:rPr>
          <w:b/>
        </w:rPr>
      </w:pPr>
      <w:bookmarkStart w:id="285" w:name="_Toc509386065"/>
      <w:bookmarkStart w:id="286" w:name="_Toc510519461"/>
      <w:bookmarkStart w:id="287" w:name="_Toc510519736"/>
      <w:bookmarkStart w:id="288" w:name="_Toc513565979"/>
      <w:bookmarkStart w:id="289" w:name="_Toc513566264"/>
      <w:bookmarkStart w:id="290" w:name="_Toc513566353"/>
      <w:bookmarkStart w:id="291" w:name="_Toc515994829"/>
      <w:bookmarkStart w:id="292" w:name="_Toc515994962"/>
      <w:bookmarkStart w:id="293" w:name="_Toc515995101"/>
      <w:bookmarkStart w:id="294" w:name="_Toc515995147"/>
      <w:bookmarkStart w:id="295" w:name="_Toc515996168"/>
      <w:bookmarkStart w:id="296" w:name="_Toc524353265"/>
      <w:bookmarkStart w:id="297" w:name="_Toc524353423"/>
      <w:bookmarkStart w:id="298" w:name="_Toc524358449"/>
      <w:bookmarkStart w:id="299" w:name="_Toc524358527"/>
      <w:bookmarkStart w:id="300" w:name="_Toc524358597"/>
      <w:bookmarkStart w:id="301" w:name="_Toc524358677"/>
      <w:bookmarkStart w:id="302" w:name="_Toc17729810"/>
      <w:bookmarkStart w:id="303" w:name="_Toc17730048"/>
      <w:bookmarkStart w:id="304" w:name="_Toc29034236"/>
      <w:bookmarkStart w:id="305" w:name="_Toc29034508"/>
      <w:bookmarkStart w:id="306" w:name="_Toc91059889"/>
      <w:bookmarkStart w:id="307" w:name="_Toc127028302"/>
      <w:bookmarkStart w:id="308" w:name="_Toc127028747"/>
      <w:bookmarkStart w:id="309" w:name="_Toc127028793"/>
      <w:bookmarkStart w:id="310" w:name="_Toc127028867"/>
      <w:bookmarkStart w:id="311" w:name="_Toc186900448"/>
      <w:bookmarkStart w:id="312" w:name="_Toc186900937"/>
      <w:bookmarkStart w:id="313" w:name="_Toc209167881"/>
      <w:bookmarkStart w:id="314" w:name="_Toc209167909"/>
      <w:bookmarkStart w:id="315" w:name="_Toc216855116"/>
      <w:r w:rsidRPr="00D808BB">
        <w:rPr>
          <w:b/>
        </w:rPr>
        <w:lastRenderedPageBreak/>
        <w:t>Classroom Contract</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1B3DB125" w14:textId="77777777" w:rsidR="008E5DEF" w:rsidRPr="00BE4BA8" w:rsidRDefault="008E5DEF" w:rsidP="008E5DEF">
      <w:pPr>
        <w:rPr>
          <w:sz w:val="28"/>
          <w:szCs w:val="28"/>
        </w:rPr>
      </w:pPr>
      <w:r w:rsidRPr="00BE4BA8">
        <w:rPr>
          <w:sz w:val="28"/>
          <w:szCs w:val="28"/>
        </w:rPr>
        <w:t>You are expected to uphold the classroom contract as follows:</w:t>
      </w:r>
    </w:p>
    <w:p w14:paraId="729EF4F9" w14:textId="1AF2ECA5" w:rsidR="003A6242" w:rsidRPr="00BE4BA8" w:rsidRDefault="003A6242" w:rsidP="007749BE">
      <w:pPr>
        <w:numPr>
          <w:ilvl w:val="0"/>
          <w:numId w:val="2"/>
        </w:numPr>
        <w:spacing w:line="240" w:lineRule="auto"/>
        <w:rPr>
          <w:sz w:val="28"/>
          <w:szCs w:val="28"/>
        </w:rPr>
      </w:pPr>
      <w:bookmarkStart w:id="316" w:name="_Hlk146302100"/>
      <w:r w:rsidRPr="00BE4BA8">
        <w:rPr>
          <w:b/>
          <w:bCs/>
          <w:sz w:val="28"/>
          <w:szCs w:val="28"/>
        </w:rPr>
        <w:t>Be Prepared</w:t>
      </w:r>
      <w:r w:rsidRPr="00BE4BA8">
        <w:rPr>
          <w:sz w:val="28"/>
          <w:szCs w:val="28"/>
        </w:rPr>
        <w:t>: You are expected to complete pre-work and homework before class starts so that you are ready to be engaged in conversations and activities.</w:t>
      </w:r>
      <w:r>
        <w:rPr>
          <w:sz w:val="28"/>
          <w:szCs w:val="28"/>
        </w:rPr>
        <w:t xml:space="preserve"> We learn to code by coding—so put your finger muscles to work!</w:t>
      </w:r>
    </w:p>
    <w:p w14:paraId="28771620" w14:textId="77777777" w:rsidR="008E5DEF" w:rsidRPr="00BE4BA8" w:rsidRDefault="008E5DEF" w:rsidP="007749BE">
      <w:pPr>
        <w:numPr>
          <w:ilvl w:val="0"/>
          <w:numId w:val="2"/>
        </w:numPr>
        <w:spacing w:line="240" w:lineRule="auto"/>
        <w:rPr>
          <w:sz w:val="28"/>
          <w:szCs w:val="28"/>
        </w:rPr>
      </w:pPr>
      <w:r w:rsidRPr="00BE4BA8">
        <w:rPr>
          <w:b/>
          <w:bCs/>
          <w:sz w:val="28"/>
          <w:szCs w:val="28"/>
        </w:rPr>
        <w:t>Be Present</w:t>
      </w:r>
      <w:r w:rsidRPr="00BE4BA8">
        <w:rPr>
          <w:sz w:val="28"/>
          <w:szCs w:val="28"/>
        </w:rPr>
        <w:t>: You are expected to be in class, on time, and actively present in the learning process.</w:t>
      </w:r>
    </w:p>
    <w:p w14:paraId="3D7E92BA" w14:textId="77777777" w:rsidR="003A6242" w:rsidRPr="00BE4BA8" w:rsidRDefault="003A6242" w:rsidP="007749BE">
      <w:pPr>
        <w:numPr>
          <w:ilvl w:val="0"/>
          <w:numId w:val="2"/>
        </w:numPr>
        <w:spacing w:line="240" w:lineRule="auto"/>
        <w:rPr>
          <w:sz w:val="28"/>
          <w:szCs w:val="28"/>
        </w:rPr>
      </w:pPr>
      <w:bookmarkStart w:id="317" w:name="_Toc127028303"/>
      <w:bookmarkStart w:id="318" w:name="_Toc127028748"/>
      <w:bookmarkStart w:id="319" w:name="_Toc127028794"/>
      <w:bookmarkStart w:id="320" w:name="_Toc127028868"/>
      <w:bookmarkStart w:id="321" w:name="_Toc524353266"/>
      <w:bookmarkStart w:id="322" w:name="_Toc524353424"/>
      <w:bookmarkStart w:id="323" w:name="_Toc524358450"/>
      <w:bookmarkStart w:id="324" w:name="_Toc524358528"/>
      <w:bookmarkStart w:id="325" w:name="_Toc524358598"/>
      <w:bookmarkStart w:id="326" w:name="_Toc524358678"/>
      <w:bookmarkStart w:id="327" w:name="_Toc17750129"/>
      <w:bookmarkStart w:id="328" w:name="_Toc17750327"/>
      <w:bookmarkStart w:id="329" w:name="_Toc28800573"/>
      <w:bookmarkStart w:id="330" w:name="_Toc123823833"/>
      <w:bookmarkStart w:id="331" w:name="_Toc123823923"/>
      <w:bookmarkStart w:id="332" w:name="_Toc17729811"/>
      <w:bookmarkStart w:id="333" w:name="_Toc17730049"/>
      <w:bookmarkStart w:id="334" w:name="_Toc29034237"/>
      <w:bookmarkStart w:id="335" w:name="_Toc29034509"/>
      <w:bookmarkStart w:id="336" w:name="_Toc91059890"/>
      <w:r w:rsidRPr="00BE4BA8">
        <w:rPr>
          <w:b/>
          <w:bCs/>
          <w:sz w:val="28"/>
          <w:szCs w:val="28"/>
        </w:rPr>
        <w:t>Participate</w:t>
      </w:r>
      <w:r w:rsidRPr="00BE4BA8">
        <w:rPr>
          <w:sz w:val="28"/>
          <w:szCs w:val="28"/>
        </w:rPr>
        <w:t xml:space="preserve">: You are expected to be </w:t>
      </w:r>
      <w:r>
        <w:rPr>
          <w:sz w:val="28"/>
          <w:szCs w:val="28"/>
        </w:rPr>
        <w:t>actively engaged in your learning in class and online</w:t>
      </w:r>
      <w:r w:rsidRPr="00BE4BA8">
        <w:rPr>
          <w:sz w:val="28"/>
          <w:szCs w:val="28"/>
        </w:rPr>
        <w:t>. This means both asking questions and helping others.</w:t>
      </w:r>
      <w:r>
        <w:rPr>
          <w:sz w:val="28"/>
          <w:szCs w:val="28"/>
        </w:rPr>
        <w:t xml:space="preserve"> It also means utilizing the tools that enhance your ability to learn while avoiding the temptations and tools that hinder learning. When in doubt, don’t hesitate to reach out to the instructor to strategize how you will learn this material best!</w:t>
      </w:r>
    </w:p>
    <w:p w14:paraId="3BCFAF2E" w14:textId="77777777" w:rsidR="003A6242" w:rsidRDefault="003A6242" w:rsidP="007749BE">
      <w:pPr>
        <w:numPr>
          <w:ilvl w:val="0"/>
          <w:numId w:val="2"/>
        </w:numPr>
        <w:spacing w:line="240" w:lineRule="auto"/>
        <w:rPr>
          <w:sz w:val="28"/>
          <w:szCs w:val="28"/>
        </w:rPr>
      </w:pPr>
      <w:r w:rsidRPr="00BE4BA8">
        <w:rPr>
          <w:b/>
          <w:bCs/>
          <w:sz w:val="28"/>
          <w:szCs w:val="28"/>
        </w:rPr>
        <w:t xml:space="preserve">Create space for learning: </w:t>
      </w:r>
      <w:r w:rsidRPr="00BE4BA8">
        <w:rPr>
          <w:sz w:val="28"/>
          <w:szCs w:val="28"/>
        </w:rPr>
        <w:t>You are expected to create and cultivate a space where learning is conducive for all learners.</w:t>
      </w:r>
      <w:r>
        <w:rPr>
          <w:sz w:val="28"/>
          <w:szCs w:val="28"/>
        </w:rPr>
        <w:t xml:space="preserve"> This means that you participate in the class without dominating the learning space.</w:t>
      </w:r>
    </w:p>
    <w:p w14:paraId="019404BE" w14:textId="77777777" w:rsidR="00B87A39" w:rsidRDefault="00B87A39" w:rsidP="00B87A39">
      <w:pPr>
        <w:pStyle w:val="Heading2"/>
        <w:rPr>
          <w:b/>
        </w:rPr>
      </w:pPr>
      <w:bookmarkStart w:id="337" w:name="_Toc186900449"/>
      <w:bookmarkStart w:id="338" w:name="_Toc186900938"/>
      <w:bookmarkStart w:id="339" w:name="_Toc209167882"/>
      <w:bookmarkStart w:id="340" w:name="_Toc209167910"/>
      <w:bookmarkStart w:id="341" w:name="_Toc216855117"/>
      <w:bookmarkEnd w:id="316"/>
      <w:r>
        <w:rPr>
          <w:b/>
        </w:rPr>
        <w:t>Diversity, Equity, Inclusion, and Accessibility (DEIA) in our Classroom</w:t>
      </w:r>
      <w:bookmarkEnd w:id="317"/>
      <w:bookmarkEnd w:id="318"/>
      <w:bookmarkEnd w:id="319"/>
      <w:bookmarkEnd w:id="320"/>
      <w:bookmarkEnd w:id="337"/>
      <w:bookmarkEnd w:id="338"/>
      <w:bookmarkEnd w:id="339"/>
      <w:bookmarkEnd w:id="340"/>
      <w:bookmarkEnd w:id="341"/>
    </w:p>
    <w:p w14:paraId="26868FB8" w14:textId="77777777" w:rsidR="00B87A39" w:rsidRDefault="00B87A39" w:rsidP="00B87A39">
      <w:pPr>
        <w:rPr>
          <w:sz w:val="28"/>
          <w:szCs w:val="28"/>
        </w:rPr>
      </w:pPr>
      <w:r w:rsidRPr="00772D4E">
        <w:rPr>
          <w:sz w:val="28"/>
          <w:szCs w:val="28"/>
        </w:rPr>
        <w:t>It is</w:t>
      </w:r>
      <w:r>
        <w:rPr>
          <w:sz w:val="28"/>
          <w:szCs w:val="28"/>
        </w:rPr>
        <w:t xml:space="preserve"> my hope that our classroom is filled with a </w:t>
      </w:r>
      <w:r w:rsidRPr="006D661D">
        <w:rPr>
          <w:b/>
          <w:bCs/>
          <w:sz w:val="28"/>
          <w:szCs w:val="28"/>
        </w:rPr>
        <w:t>diversity</w:t>
      </w:r>
      <w:r>
        <w:rPr>
          <w:sz w:val="28"/>
          <w:szCs w:val="28"/>
        </w:rPr>
        <w:t xml:space="preserve"> of experience, backgrounds, and perspectives which we honor and celebrate. Having different lived experiences and different ways of thinking can make our interactions richer, our thinking more comprehensive, and—as a result—our products better. </w:t>
      </w:r>
    </w:p>
    <w:p w14:paraId="13443D25" w14:textId="77777777" w:rsidR="00B87A39" w:rsidRDefault="00B87A39" w:rsidP="00B87A39">
      <w:pPr>
        <w:rPr>
          <w:sz w:val="28"/>
          <w:szCs w:val="28"/>
        </w:rPr>
      </w:pPr>
      <w:r>
        <w:rPr>
          <w:sz w:val="28"/>
          <w:szCs w:val="28"/>
        </w:rPr>
        <w:t xml:space="preserve">Because every person has different needs and different ways of engaging, each student may need different resources and support on their learning journey. Acknowledging and honoring these differences means that we strive to provide an </w:t>
      </w:r>
      <w:r w:rsidRPr="00FB0B31">
        <w:rPr>
          <w:b/>
          <w:bCs/>
          <w:sz w:val="28"/>
          <w:szCs w:val="28"/>
        </w:rPr>
        <w:t>equitable</w:t>
      </w:r>
      <w:r>
        <w:rPr>
          <w:sz w:val="28"/>
          <w:szCs w:val="28"/>
        </w:rPr>
        <w:t xml:space="preserve"> learning experience (not necessarily an equal, standardized, experience) where each individual student gets the resources and support which they need. </w:t>
      </w:r>
    </w:p>
    <w:p w14:paraId="3BEA755E" w14:textId="77777777" w:rsidR="00B87A39" w:rsidRDefault="00B87A39" w:rsidP="00B87A39">
      <w:pPr>
        <w:rPr>
          <w:sz w:val="28"/>
          <w:szCs w:val="28"/>
        </w:rPr>
      </w:pPr>
      <w:r>
        <w:rPr>
          <w:sz w:val="28"/>
          <w:szCs w:val="28"/>
        </w:rPr>
        <w:t xml:space="preserve">Together, we must intentionally </w:t>
      </w:r>
      <w:r w:rsidRPr="006D661D">
        <w:rPr>
          <w:b/>
          <w:bCs/>
          <w:sz w:val="28"/>
          <w:szCs w:val="28"/>
        </w:rPr>
        <w:t>include</w:t>
      </w:r>
      <w:r>
        <w:rPr>
          <w:sz w:val="28"/>
          <w:szCs w:val="28"/>
        </w:rPr>
        <w:t xml:space="preserve"> our peers in our learning process by seeking their opinions, valuing divergent thinking, and finding ways to help each other feel a sense of belonging and success along the way. Sometimes this means stepping up to lead and sometimes this means stepping back to listen.</w:t>
      </w:r>
    </w:p>
    <w:p w14:paraId="2CA56CD5" w14:textId="4DA3C2BD" w:rsidR="00B87A39" w:rsidRDefault="00B87A39" w:rsidP="00B87A39">
      <w:pPr>
        <w:rPr>
          <w:sz w:val="28"/>
          <w:szCs w:val="28"/>
        </w:rPr>
      </w:pPr>
      <w:r>
        <w:rPr>
          <w:sz w:val="28"/>
          <w:szCs w:val="28"/>
        </w:rPr>
        <w:lastRenderedPageBreak/>
        <w:t xml:space="preserve">To make learning </w:t>
      </w:r>
      <w:r w:rsidRPr="00FB0B31">
        <w:rPr>
          <w:b/>
          <w:bCs/>
          <w:sz w:val="28"/>
          <w:szCs w:val="28"/>
        </w:rPr>
        <w:t>accessible</w:t>
      </w:r>
      <w:r>
        <w:rPr>
          <w:sz w:val="28"/>
          <w:szCs w:val="28"/>
        </w:rPr>
        <w:t>, I strive to provide multiple ways of student engagement, a variety of representation in the material, and multiple ways of expressing learning. I also strive to honor accommodation needs (documented or undocumented) due to visible</w:t>
      </w:r>
      <w:r w:rsidR="006621DE">
        <w:rPr>
          <w:sz w:val="28"/>
          <w:szCs w:val="28"/>
        </w:rPr>
        <w:t>/</w:t>
      </w:r>
      <w:r>
        <w:rPr>
          <w:sz w:val="28"/>
          <w:szCs w:val="28"/>
        </w:rPr>
        <w:t xml:space="preserve">invisible differences as well as </w:t>
      </w:r>
      <w:r w:rsidRPr="00AF65D1">
        <w:rPr>
          <w:sz w:val="28"/>
          <w:szCs w:val="28"/>
        </w:rPr>
        <w:t>temporary</w:t>
      </w:r>
      <w:r w:rsidR="006621DE">
        <w:rPr>
          <w:sz w:val="28"/>
          <w:szCs w:val="28"/>
        </w:rPr>
        <w:t xml:space="preserve">/ </w:t>
      </w:r>
      <w:r w:rsidRPr="00AF65D1">
        <w:rPr>
          <w:sz w:val="28"/>
          <w:szCs w:val="28"/>
        </w:rPr>
        <w:t>relapsing</w:t>
      </w:r>
      <w:r w:rsidR="006621DE">
        <w:rPr>
          <w:sz w:val="28"/>
          <w:szCs w:val="28"/>
        </w:rPr>
        <w:t>/</w:t>
      </w:r>
      <w:r w:rsidRPr="00AF65D1">
        <w:rPr>
          <w:sz w:val="28"/>
          <w:szCs w:val="28"/>
        </w:rPr>
        <w:t>remitting</w:t>
      </w:r>
      <w:r w:rsidR="006621DE">
        <w:rPr>
          <w:sz w:val="28"/>
          <w:szCs w:val="28"/>
        </w:rPr>
        <w:t xml:space="preserve"> conditions</w:t>
      </w:r>
      <w:r w:rsidRPr="00AF65D1">
        <w:rPr>
          <w:sz w:val="28"/>
          <w:szCs w:val="28"/>
        </w:rPr>
        <w:t>, or long-term</w:t>
      </w:r>
      <w:r>
        <w:rPr>
          <w:sz w:val="28"/>
          <w:szCs w:val="28"/>
        </w:rPr>
        <w:t xml:space="preserve"> life situations. </w:t>
      </w:r>
    </w:p>
    <w:p w14:paraId="614CE2B8" w14:textId="4AD9F76E" w:rsidR="00B87A39" w:rsidRDefault="00B87A39" w:rsidP="00B87A39">
      <w:pPr>
        <w:rPr>
          <w:sz w:val="28"/>
          <w:szCs w:val="28"/>
        </w:rPr>
      </w:pPr>
      <w:r>
        <w:rPr>
          <w:sz w:val="28"/>
          <w:szCs w:val="28"/>
        </w:rPr>
        <w:t>W</w:t>
      </w:r>
      <w:r w:rsidRPr="00744AF2">
        <w:rPr>
          <w:sz w:val="28"/>
          <w:szCs w:val="28"/>
        </w:rPr>
        <w:t>e all play a</w:t>
      </w:r>
      <w:r>
        <w:rPr>
          <w:sz w:val="28"/>
          <w:szCs w:val="28"/>
        </w:rPr>
        <w:t xml:space="preserve"> role</w:t>
      </w:r>
      <w:r w:rsidRPr="00744AF2">
        <w:rPr>
          <w:sz w:val="28"/>
          <w:szCs w:val="28"/>
        </w:rPr>
        <w:t xml:space="preserve"> in </w:t>
      </w:r>
      <w:r>
        <w:rPr>
          <w:sz w:val="28"/>
          <w:szCs w:val="28"/>
        </w:rPr>
        <w:t>the</w:t>
      </w:r>
      <w:r w:rsidRPr="00744AF2">
        <w:rPr>
          <w:sz w:val="28"/>
          <w:szCs w:val="28"/>
        </w:rPr>
        <w:t xml:space="preserve"> ongoing effort to create a diverse</w:t>
      </w:r>
      <w:r>
        <w:rPr>
          <w:sz w:val="28"/>
          <w:szCs w:val="28"/>
        </w:rPr>
        <w:t>, equitable, inclusive, and accessible</w:t>
      </w:r>
      <w:r w:rsidRPr="00744AF2">
        <w:rPr>
          <w:sz w:val="28"/>
          <w:szCs w:val="28"/>
        </w:rPr>
        <w:t xml:space="preserve"> learning environment</w:t>
      </w:r>
      <w:r>
        <w:rPr>
          <w:sz w:val="28"/>
          <w:szCs w:val="28"/>
        </w:rPr>
        <w:t>.</w:t>
      </w:r>
      <w:r w:rsidR="006621DE">
        <w:rPr>
          <w:sz w:val="28"/>
          <w:szCs w:val="28"/>
        </w:rPr>
        <w:t xml:space="preserve"> I hope you will join me in making our learning space a place where all learners find joy and success in learning Computer Science.</w:t>
      </w:r>
    </w:p>
    <w:p w14:paraId="5DA2A7A6" w14:textId="77777777" w:rsidR="00B87A39" w:rsidRDefault="00B87A39" w:rsidP="00B87A39">
      <w:pPr>
        <w:rPr>
          <w:sz w:val="28"/>
          <w:szCs w:val="28"/>
        </w:rPr>
      </w:pPr>
      <w:r>
        <w:rPr>
          <w:sz w:val="28"/>
          <w:szCs w:val="28"/>
        </w:rPr>
        <w:t>Campus Life Resources</w:t>
      </w:r>
    </w:p>
    <w:tbl>
      <w:tblPr>
        <w:tblStyle w:val="TableGrid"/>
        <w:tblW w:w="0" w:type="auto"/>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760"/>
      </w:tblGrid>
      <w:tr w:rsidR="00B87A39" w14:paraId="3A48D9B8" w14:textId="77777777" w:rsidTr="00B87A39">
        <w:tc>
          <w:tcPr>
            <w:tcW w:w="5040" w:type="dxa"/>
          </w:tcPr>
          <w:p w14:paraId="44068058" w14:textId="77777777" w:rsidR="00B87A39" w:rsidRPr="00744AF2" w:rsidRDefault="00B87A39" w:rsidP="007749BE">
            <w:pPr>
              <w:pStyle w:val="ListParagraph"/>
              <w:numPr>
                <w:ilvl w:val="0"/>
                <w:numId w:val="15"/>
              </w:numPr>
              <w:shd w:val="clear" w:color="auto" w:fill="FFFFFF"/>
              <w:spacing w:before="100" w:beforeAutospacing="1" w:after="100" w:afterAutospacing="1"/>
              <w:jc w:val="left"/>
              <w:rPr>
                <w:rFonts w:ascii="Lato" w:hAnsi="Lato"/>
                <w:color w:val="2D3B45"/>
              </w:rPr>
            </w:pPr>
            <w:r w:rsidRPr="00744AF2">
              <w:rPr>
                <w:rStyle w:val="Strong"/>
                <w:rFonts w:ascii="Lato" w:hAnsi="Lato"/>
                <w:color w:val="2D3B45"/>
              </w:rPr>
              <w:t>Gender</w:t>
            </w:r>
          </w:p>
          <w:p w14:paraId="48767F2B" w14:textId="77777777" w:rsidR="00B87A39" w:rsidRPr="00744AF2" w:rsidRDefault="00B87A39" w:rsidP="007749BE">
            <w:pPr>
              <w:pStyle w:val="ListParagraph"/>
              <w:numPr>
                <w:ilvl w:val="1"/>
                <w:numId w:val="15"/>
              </w:numPr>
              <w:shd w:val="clear" w:color="auto" w:fill="FFFFFF"/>
              <w:spacing w:beforeAutospacing="1" w:afterAutospacing="1"/>
              <w:jc w:val="left"/>
              <w:rPr>
                <w:rFonts w:ascii="Lato" w:hAnsi="Lato"/>
                <w:color w:val="2D3B45"/>
              </w:rPr>
            </w:pPr>
            <w:hyperlink r:id="rId160" w:tgtFrame="_blank" w:tooltip="How do I change my preferred name?" w:history="1">
              <w:r w:rsidRPr="00744AF2">
                <w:rPr>
                  <w:rStyle w:val="Hyperlink"/>
                  <w:rFonts w:ascii="Lato" w:hAnsi="Lato"/>
                </w:rPr>
                <w:t>How do I update the college with my preferred name?</w:t>
              </w:r>
            </w:hyperlink>
          </w:p>
          <w:p w14:paraId="04F96E3D" w14:textId="77777777" w:rsidR="00B87A39" w:rsidRPr="00744AF2" w:rsidRDefault="00B87A39" w:rsidP="007749BE">
            <w:pPr>
              <w:pStyle w:val="ListParagraph"/>
              <w:numPr>
                <w:ilvl w:val="1"/>
                <w:numId w:val="15"/>
              </w:numPr>
              <w:shd w:val="clear" w:color="auto" w:fill="FFFFFF"/>
              <w:spacing w:beforeAutospacing="1" w:afterAutospacing="1"/>
              <w:jc w:val="left"/>
              <w:rPr>
                <w:rFonts w:ascii="Lato" w:hAnsi="Lato"/>
                <w:color w:val="2D3B45"/>
              </w:rPr>
            </w:pPr>
            <w:hyperlink r:id="rId161" w:tgtFrame="_blank" w:tooltip="Where are the gender neutral restrooms?" w:history="1">
              <w:r w:rsidRPr="00744AF2">
                <w:rPr>
                  <w:rStyle w:val="Hyperlink"/>
                  <w:rFonts w:ascii="Lato" w:hAnsi="Lato"/>
                </w:rPr>
                <w:t>Where are the all gender restrooms on campus?</w:t>
              </w:r>
            </w:hyperlink>
          </w:p>
          <w:p w14:paraId="7006D6ED" w14:textId="77777777" w:rsidR="00B87A39" w:rsidRPr="00744AF2" w:rsidRDefault="00B87A39" w:rsidP="007749BE">
            <w:pPr>
              <w:pStyle w:val="ListParagraph"/>
              <w:numPr>
                <w:ilvl w:val="0"/>
                <w:numId w:val="15"/>
              </w:numPr>
              <w:shd w:val="clear" w:color="auto" w:fill="FFFFFF"/>
              <w:spacing w:before="100" w:beforeAutospacing="1" w:after="100" w:afterAutospacing="1"/>
              <w:jc w:val="left"/>
              <w:rPr>
                <w:rFonts w:ascii="Lato" w:hAnsi="Lato"/>
                <w:color w:val="2D3B45"/>
              </w:rPr>
            </w:pPr>
            <w:r w:rsidRPr="00744AF2">
              <w:rPr>
                <w:rStyle w:val="Strong"/>
                <w:rFonts w:ascii="Lato" w:hAnsi="Lato"/>
                <w:color w:val="2D3B45"/>
              </w:rPr>
              <w:t>Financial</w:t>
            </w:r>
          </w:p>
          <w:p w14:paraId="517027D9" w14:textId="77777777" w:rsidR="00B87A39" w:rsidRPr="00744AF2" w:rsidRDefault="00B87A39" w:rsidP="007749BE">
            <w:pPr>
              <w:pStyle w:val="ListParagraph"/>
              <w:numPr>
                <w:ilvl w:val="1"/>
                <w:numId w:val="15"/>
              </w:numPr>
              <w:shd w:val="clear" w:color="auto" w:fill="FFFFFF"/>
              <w:spacing w:beforeAutospacing="1" w:afterAutospacing="1"/>
              <w:jc w:val="left"/>
              <w:rPr>
                <w:rFonts w:ascii="Lato" w:hAnsi="Lato"/>
                <w:color w:val="2D3B45"/>
              </w:rPr>
            </w:pPr>
            <w:hyperlink r:id="rId162" w:tgtFrame="_blank" w:tooltip="Where can I find information on scholarships or financial aid?" w:history="1">
              <w:r w:rsidRPr="00744AF2">
                <w:rPr>
                  <w:rStyle w:val="Hyperlink"/>
                  <w:rFonts w:ascii="Lato" w:hAnsi="Lato"/>
                </w:rPr>
                <w:t>Where can I find information on scholarships or financial aid?</w:t>
              </w:r>
            </w:hyperlink>
          </w:p>
          <w:p w14:paraId="114C30AC" w14:textId="77777777" w:rsidR="00B87A39" w:rsidRPr="00744AF2" w:rsidRDefault="00B87A39" w:rsidP="007749BE">
            <w:pPr>
              <w:pStyle w:val="ListParagraph"/>
              <w:numPr>
                <w:ilvl w:val="1"/>
                <w:numId w:val="15"/>
              </w:numPr>
              <w:shd w:val="clear" w:color="auto" w:fill="FFFFFF"/>
              <w:spacing w:beforeAutospacing="1" w:afterAutospacing="1"/>
              <w:jc w:val="left"/>
              <w:rPr>
                <w:rFonts w:ascii="Lato" w:hAnsi="Lato"/>
                <w:color w:val="2D3B45"/>
              </w:rPr>
            </w:pPr>
            <w:hyperlink r:id="rId163" w:tgtFrame="_blank" w:history="1">
              <w:r w:rsidRPr="00744AF2">
                <w:rPr>
                  <w:rStyle w:val="Hyperlink"/>
                  <w:rFonts w:ascii="Lato" w:hAnsi="Lato"/>
                </w:rPr>
                <w:t>Where is the Food Pantry / Benefits Hub?</w:t>
              </w:r>
            </w:hyperlink>
          </w:p>
        </w:tc>
        <w:tc>
          <w:tcPr>
            <w:tcW w:w="4760" w:type="dxa"/>
          </w:tcPr>
          <w:p w14:paraId="32F3EB4F" w14:textId="77777777" w:rsidR="00B87A39" w:rsidRPr="00744AF2" w:rsidRDefault="00B87A39" w:rsidP="007749BE">
            <w:pPr>
              <w:pStyle w:val="ListParagraph"/>
              <w:numPr>
                <w:ilvl w:val="0"/>
                <w:numId w:val="15"/>
              </w:numPr>
              <w:shd w:val="clear" w:color="auto" w:fill="FFFFFF"/>
              <w:spacing w:before="100" w:beforeAutospacing="1" w:after="100" w:afterAutospacing="1"/>
              <w:jc w:val="left"/>
              <w:rPr>
                <w:rFonts w:ascii="Lato" w:hAnsi="Lato"/>
                <w:color w:val="2D3B45"/>
              </w:rPr>
            </w:pPr>
            <w:r w:rsidRPr="00744AF2">
              <w:rPr>
                <w:rStyle w:val="Strong"/>
                <w:rFonts w:ascii="Lato" w:hAnsi="Lato"/>
                <w:color w:val="2D3B45"/>
              </w:rPr>
              <w:t>Mental Health</w:t>
            </w:r>
          </w:p>
          <w:p w14:paraId="529711B6" w14:textId="77777777" w:rsidR="00B87A39" w:rsidRPr="00744AF2" w:rsidRDefault="00B87A39" w:rsidP="007749BE">
            <w:pPr>
              <w:pStyle w:val="ListParagraph"/>
              <w:numPr>
                <w:ilvl w:val="1"/>
                <w:numId w:val="15"/>
              </w:numPr>
              <w:shd w:val="clear" w:color="auto" w:fill="FFFFFF"/>
              <w:spacing w:beforeAutospacing="1" w:afterAutospacing="1"/>
              <w:jc w:val="left"/>
              <w:rPr>
                <w:rFonts w:ascii="Lato" w:hAnsi="Lato"/>
                <w:color w:val="2D3B45"/>
              </w:rPr>
            </w:pPr>
            <w:hyperlink r:id="rId164" w:tgtFrame="_blank" w:history="1">
              <w:r w:rsidRPr="00744AF2">
                <w:rPr>
                  <w:rStyle w:val="Hyperlink"/>
                  <w:rFonts w:ascii="Lato" w:hAnsi="Lato"/>
                </w:rPr>
                <w:t>Where can I talk to someone about mental health or counseling?</w:t>
              </w:r>
            </w:hyperlink>
          </w:p>
          <w:p w14:paraId="088F4F0F" w14:textId="77777777" w:rsidR="00B87A39" w:rsidRPr="00744AF2" w:rsidRDefault="00B87A39" w:rsidP="007749BE">
            <w:pPr>
              <w:pStyle w:val="ListParagraph"/>
              <w:numPr>
                <w:ilvl w:val="0"/>
                <w:numId w:val="15"/>
              </w:numPr>
              <w:shd w:val="clear" w:color="auto" w:fill="FFFFFF"/>
              <w:spacing w:before="100" w:beforeAutospacing="1" w:after="100" w:afterAutospacing="1"/>
              <w:jc w:val="left"/>
              <w:rPr>
                <w:rFonts w:ascii="Lato" w:hAnsi="Lato"/>
                <w:color w:val="2D3B45"/>
              </w:rPr>
            </w:pPr>
            <w:r w:rsidRPr="00744AF2">
              <w:rPr>
                <w:rStyle w:val="Strong"/>
                <w:rFonts w:ascii="Lato" w:hAnsi="Lato"/>
                <w:color w:val="2D3B45"/>
              </w:rPr>
              <w:t>Tell me about the...</w:t>
            </w:r>
          </w:p>
          <w:p w14:paraId="3B60EA23" w14:textId="77777777" w:rsidR="00B87A39" w:rsidRPr="00744AF2" w:rsidRDefault="00B87A39" w:rsidP="007749BE">
            <w:pPr>
              <w:pStyle w:val="ListParagraph"/>
              <w:numPr>
                <w:ilvl w:val="1"/>
                <w:numId w:val="15"/>
              </w:numPr>
              <w:shd w:val="clear" w:color="auto" w:fill="FFFFFF"/>
              <w:spacing w:beforeAutospacing="1" w:afterAutospacing="1"/>
              <w:jc w:val="left"/>
              <w:rPr>
                <w:rFonts w:ascii="Lato" w:hAnsi="Lato"/>
                <w:color w:val="2D3B45"/>
              </w:rPr>
            </w:pPr>
            <w:hyperlink r:id="rId165" w:tgtFrame="_blank" w:history="1">
              <w:r w:rsidRPr="00744AF2">
                <w:rPr>
                  <w:rStyle w:val="Hyperlink"/>
                  <w:rFonts w:ascii="Lato" w:hAnsi="Lato"/>
                </w:rPr>
                <w:t>Veteran and Military Services</w:t>
              </w:r>
            </w:hyperlink>
          </w:p>
          <w:p w14:paraId="100323EC" w14:textId="77777777" w:rsidR="00B87A39" w:rsidRPr="00744AF2" w:rsidRDefault="00B87A39" w:rsidP="007749BE">
            <w:pPr>
              <w:pStyle w:val="ListParagraph"/>
              <w:numPr>
                <w:ilvl w:val="1"/>
                <w:numId w:val="15"/>
              </w:numPr>
              <w:shd w:val="clear" w:color="auto" w:fill="FFFFFF"/>
              <w:spacing w:beforeAutospacing="1" w:afterAutospacing="1"/>
              <w:jc w:val="left"/>
              <w:rPr>
                <w:rFonts w:ascii="Lato" w:hAnsi="Lato"/>
                <w:color w:val="2D3B45"/>
              </w:rPr>
            </w:pPr>
            <w:r>
              <w:fldChar w:fldCharType="begin"/>
            </w:r>
            <w:r>
              <w:instrText>HYPERLINK "https://www.shoreline.edu/parentchildcenter/" \t "_blank"</w:instrText>
            </w:r>
            <w:r>
              <w:fldChar w:fldCharType="separate"/>
            </w:r>
            <w:r w:rsidRPr="00744AF2">
              <w:rPr>
                <w:rStyle w:val="Hyperlink"/>
                <w:rFonts w:ascii="Lato" w:hAnsi="Lato"/>
              </w:rPr>
              <w:t>Parent/Child Center</w:t>
            </w:r>
            <w:r>
              <w:fldChar w:fldCharType="end"/>
            </w:r>
          </w:p>
          <w:p w14:paraId="6385DB17" w14:textId="77777777" w:rsidR="00B87A39" w:rsidRPr="00744AF2" w:rsidRDefault="00B87A39" w:rsidP="007749BE">
            <w:pPr>
              <w:pStyle w:val="ListParagraph"/>
              <w:numPr>
                <w:ilvl w:val="1"/>
                <w:numId w:val="15"/>
              </w:numPr>
              <w:shd w:val="clear" w:color="auto" w:fill="FFFFFF"/>
              <w:spacing w:beforeAutospacing="1" w:afterAutospacing="1"/>
              <w:jc w:val="left"/>
              <w:rPr>
                <w:rFonts w:ascii="Lato" w:hAnsi="Lato"/>
                <w:color w:val="2D3B45"/>
              </w:rPr>
            </w:pPr>
            <w:hyperlink r:id="rId166" w:tgtFrame="_blank" w:history="1">
              <w:r w:rsidRPr="00744AF2">
                <w:rPr>
                  <w:rStyle w:val="Hyperlink"/>
                  <w:rFonts w:ascii="Lato" w:hAnsi="Lato"/>
                </w:rPr>
                <w:t>Living on campus in Student Housing</w:t>
              </w:r>
            </w:hyperlink>
          </w:p>
          <w:p w14:paraId="2132F0B3" w14:textId="77777777" w:rsidR="00B87A39" w:rsidRDefault="00B87A39" w:rsidP="007749BE">
            <w:pPr>
              <w:pStyle w:val="ListParagraph"/>
              <w:numPr>
                <w:ilvl w:val="1"/>
                <w:numId w:val="15"/>
              </w:numPr>
              <w:shd w:val="clear" w:color="auto" w:fill="FFFFFF"/>
              <w:spacing w:before="100" w:beforeAutospacing="1" w:after="100" w:afterAutospacing="1"/>
              <w:jc w:val="left"/>
              <w:rPr>
                <w:sz w:val="28"/>
                <w:szCs w:val="28"/>
              </w:rPr>
            </w:pPr>
            <w:hyperlink r:id="rId167" w:tgtFrame="_blank" w:history="1">
              <w:r w:rsidRPr="00744AF2">
                <w:rPr>
                  <w:rStyle w:val="Hyperlink"/>
                  <w:rFonts w:ascii="Lato" w:hAnsi="Lato"/>
                </w:rPr>
                <w:t>Career Center</w:t>
              </w:r>
            </w:hyperlink>
          </w:p>
        </w:tc>
      </w:tr>
    </w:tbl>
    <w:p w14:paraId="26755736" w14:textId="77777777" w:rsidR="009B5350" w:rsidRPr="009B5350" w:rsidRDefault="009B5350" w:rsidP="00B730DB">
      <w:pPr>
        <w:pStyle w:val="Heading2"/>
        <w:rPr>
          <w:b/>
        </w:rPr>
      </w:pPr>
      <w:bookmarkStart w:id="342" w:name="_Toc510520691"/>
      <w:bookmarkStart w:id="343" w:name="_Toc510520759"/>
      <w:bookmarkStart w:id="344" w:name="_Toc510520861"/>
      <w:bookmarkStart w:id="345" w:name="_Toc524333837"/>
      <w:bookmarkStart w:id="346" w:name="_Toc524333875"/>
      <w:bookmarkStart w:id="347" w:name="_Toc524334007"/>
      <w:bookmarkStart w:id="348" w:name="_Toc524353183"/>
      <w:bookmarkStart w:id="349" w:name="_Toc17727695"/>
      <w:bookmarkStart w:id="350" w:name="_Toc17729812"/>
      <w:bookmarkStart w:id="351" w:name="_Toc17730050"/>
      <w:bookmarkStart w:id="352" w:name="_Toc29034238"/>
      <w:bookmarkStart w:id="353" w:name="_Toc29034510"/>
      <w:bookmarkStart w:id="354" w:name="_Toc91059891"/>
      <w:bookmarkStart w:id="355" w:name="_Toc127028305"/>
      <w:bookmarkStart w:id="356" w:name="_Toc127028749"/>
      <w:bookmarkStart w:id="357" w:name="_Toc127028795"/>
      <w:bookmarkStart w:id="358" w:name="_Toc127028869"/>
      <w:bookmarkStart w:id="359" w:name="_Toc186900450"/>
      <w:bookmarkStart w:id="360" w:name="_Toc186900939"/>
      <w:bookmarkStart w:id="361" w:name="_Toc209167883"/>
      <w:bookmarkStart w:id="362" w:name="_Toc209167911"/>
      <w:bookmarkStart w:id="363" w:name="_Toc216855118"/>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r w:rsidRPr="009B5350">
        <w:rPr>
          <w:b/>
        </w:rPr>
        <w:t>How to be Successful</w:t>
      </w:r>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7E9F87F5" w14:textId="77777777" w:rsidR="009B5350" w:rsidRPr="009B5350" w:rsidRDefault="009B5350" w:rsidP="007749BE">
      <w:pPr>
        <w:numPr>
          <w:ilvl w:val="0"/>
          <w:numId w:val="2"/>
        </w:numPr>
        <w:tabs>
          <w:tab w:val="num" w:pos="720"/>
        </w:tabs>
        <w:spacing w:line="240" w:lineRule="auto"/>
        <w:rPr>
          <w:sz w:val="28"/>
          <w:szCs w:val="28"/>
        </w:rPr>
      </w:pPr>
      <w:r w:rsidRPr="009B5350">
        <w:rPr>
          <w:b/>
          <w:sz w:val="28"/>
          <w:szCs w:val="28"/>
        </w:rPr>
        <w:t>Come to class</w:t>
      </w:r>
      <w:r w:rsidRPr="009B5350">
        <w:rPr>
          <w:sz w:val="28"/>
          <w:szCs w:val="28"/>
        </w:rPr>
        <w:t>: Participating in class lectures and practice problems will give you structured time to absorb new concepts, practice them, and ask questions to the Instructor and your peers.</w:t>
      </w:r>
    </w:p>
    <w:p w14:paraId="492FBDEF" w14:textId="77777777" w:rsidR="009B5350" w:rsidRPr="009B5350" w:rsidRDefault="009B5350" w:rsidP="007749BE">
      <w:pPr>
        <w:numPr>
          <w:ilvl w:val="0"/>
          <w:numId w:val="2"/>
        </w:numPr>
        <w:tabs>
          <w:tab w:val="num" w:pos="720"/>
        </w:tabs>
        <w:spacing w:line="240" w:lineRule="auto"/>
        <w:rPr>
          <w:sz w:val="28"/>
          <w:szCs w:val="28"/>
        </w:rPr>
      </w:pPr>
      <w:r w:rsidRPr="009B5350">
        <w:rPr>
          <w:b/>
          <w:sz w:val="28"/>
          <w:szCs w:val="28"/>
        </w:rPr>
        <w:t>Ask for help early</w:t>
      </w:r>
      <w:r w:rsidRPr="009B5350">
        <w:rPr>
          <w:sz w:val="28"/>
          <w:szCs w:val="28"/>
        </w:rPr>
        <w:t>: In programming, everything stacks, meaning what you learn today, you WILL use tomorrow. Therefore, if you start to fall behind, it is imperative that you ask for help as soon as possible. </w:t>
      </w:r>
    </w:p>
    <w:p w14:paraId="47966472" w14:textId="4EB2D3B0" w:rsidR="009B5350" w:rsidRPr="009B5350" w:rsidRDefault="009B5350" w:rsidP="007749BE">
      <w:pPr>
        <w:numPr>
          <w:ilvl w:val="0"/>
          <w:numId w:val="2"/>
        </w:numPr>
        <w:tabs>
          <w:tab w:val="num" w:pos="720"/>
        </w:tabs>
        <w:spacing w:line="240" w:lineRule="auto"/>
        <w:rPr>
          <w:sz w:val="28"/>
          <w:szCs w:val="28"/>
        </w:rPr>
      </w:pPr>
      <w:r w:rsidRPr="009B5350">
        <w:rPr>
          <w:b/>
          <w:sz w:val="28"/>
          <w:szCs w:val="28"/>
        </w:rPr>
        <w:t>Practice</w:t>
      </w:r>
      <w:r w:rsidRPr="009B5350">
        <w:rPr>
          <w:sz w:val="28"/>
          <w:szCs w:val="28"/>
        </w:rPr>
        <w:t xml:space="preserve">: It is not enough in programming to just read about or listen to lectures about concepts. It is important to solve problems both in-class and on your own. You should work through practice problems (like on </w:t>
      </w:r>
      <w:r w:rsidR="002A1BFD">
        <w:rPr>
          <w:sz w:val="28"/>
          <w:szCs w:val="28"/>
        </w:rPr>
        <w:t>CodeStepByStep</w:t>
      </w:r>
      <w:r w:rsidRPr="009B5350">
        <w:rPr>
          <w:sz w:val="28"/>
          <w:szCs w:val="28"/>
        </w:rPr>
        <w:t>) until you are abl</w:t>
      </w:r>
      <w:r w:rsidR="008D3F34">
        <w:rPr>
          <w:sz w:val="28"/>
          <w:szCs w:val="28"/>
        </w:rPr>
        <w:t>e to solve them without the aid</w:t>
      </w:r>
      <w:r w:rsidRPr="009B5350">
        <w:rPr>
          <w:sz w:val="28"/>
          <w:szCs w:val="28"/>
        </w:rPr>
        <w:t xml:space="preserve"> of another person.</w:t>
      </w:r>
    </w:p>
    <w:p w14:paraId="150185E6" w14:textId="2B7B2808" w:rsidR="005E1F26" w:rsidRPr="00FF6D98" w:rsidRDefault="009B5350" w:rsidP="00FF6D98">
      <w:pPr>
        <w:numPr>
          <w:ilvl w:val="0"/>
          <w:numId w:val="2"/>
        </w:numPr>
        <w:spacing w:line="240" w:lineRule="auto"/>
        <w:rPr>
          <w:sz w:val="28"/>
          <w:szCs w:val="28"/>
        </w:rPr>
      </w:pPr>
      <w:r w:rsidRPr="009B5350">
        <w:rPr>
          <w:b/>
          <w:sz w:val="28"/>
          <w:szCs w:val="28"/>
        </w:rPr>
        <w:t>Utilize the textbook, slides, and videos provided</w:t>
      </w:r>
      <w:r w:rsidRPr="009B5350">
        <w:rPr>
          <w:sz w:val="28"/>
          <w:szCs w:val="28"/>
        </w:rPr>
        <w:t>: While lecture will cover most of the concepts, the textbook, slides, and videos provided will provide more detail and reference outside of class. </w:t>
      </w:r>
      <w:bookmarkStart w:id="364" w:name="_Toc510520692"/>
      <w:bookmarkStart w:id="365" w:name="_Toc510520760"/>
      <w:bookmarkStart w:id="366" w:name="_Toc510520862"/>
      <w:bookmarkStart w:id="367" w:name="_Toc524333838"/>
      <w:bookmarkStart w:id="368" w:name="_Toc524333876"/>
      <w:bookmarkStart w:id="369" w:name="_Toc524334008"/>
      <w:bookmarkStart w:id="370" w:name="_Toc524353184"/>
      <w:bookmarkStart w:id="371" w:name="_Toc17727696"/>
      <w:bookmarkStart w:id="372" w:name="_Toc17729813"/>
      <w:bookmarkStart w:id="373" w:name="_Toc17730051"/>
      <w:bookmarkStart w:id="374" w:name="_Toc29034239"/>
      <w:bookmarkStart w:id="375" w:name="_Toc29034511"/>
      <w:bookmarkStart w:id="376" w:name="_Toc91059892"/>
      <w:bookmarkStart w:id="377" w:name="_Toc127028306"/>
    </w:p>
    <w:p w14:paraId="7D5DDB69" w14:textId="6CEE8216" w:rsidR="00BE4BA8" w:rsidRPr="00815799" w:rsidRDefault="00BE4BA8" w:rsidP="00815799">
      <w:pPr>
        <w:pStyle w:val="Heading2"/>
        <w:rPr>
          <w:b/>
        </w:rPr>
      </w:pPr>
      <w:bookmarkStart w:id="378" w:name="_Toc127028750"/>
      <w:bookmarkStart w:id="379" w:name="_Toc127028796"/>
      <w:bookmarkStart w:id="380" w:name="_Toc127028870"/>
      <w:bookmarkStart w:id="381" w:name="_Toc186900451"/>
      <w:bookmarkStart w:id="382" w:name="_Toc186900940"/>
      <w:bookmarkStart w:id="383" w:name="_Toc209167884"/>
      <w:bookmarkStart w:id="384" w:name="_Toc209167912"/>
      <w:bookmarkStart w:id="385" w:name="_Toc216855119"/>
      <w:r w:rsidRPr="00815799">
        <w:rPr>
          <w:b/>
        </w:rPr>
        <w:lastRenderedPageBreak/>
        <w:t>Getting Unstuck</w:t>
      </w:r>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14:paraId="14B75504" w14:textId="77777777" w:rsidR="00BE4BA8" w:rsidRPr="00BE4BA8" w:rsidRDefault="00957123" w:rsidP="00957123">
      <w:pPr>
        <w:rPr>
          <w:sz w:val="28"/>
          <w:szCs w:val="28"/>
        </w:rPr>
      </w:pPr>
      <w:r>
        <w:rPr>
          <w:sz w:val="28"/>
          <w:szCs w:val="28"/>
        </w:rPr>
        <w:t>Getting stuck is part of the programming process</w:t>
      </w:r>
      <w:r w:rsidR="00BE4BA8" w:rsidRPr="00BE4BA8">
        <w:rPr>
          <w:sz w:val="28"/>
          <w:szCs w:val="28"/>
        </w:rPr>
        <w:t>. However, one of the most useful skills you may learn from this course is "how to get unstuck."</w:t>
      </w:r>
    </w:p>
    <w:p w14:paraId="58453652" w14:textId="77777777" w:rsidR="00BE4BA8" w:rsidRPr="00BE4BA8" w:rsidRDefault="00BE4BA8" w:rsidP="00957123">
      <w:pPr>
        <w:rPr>
          <w:sz w:val="28"/>
          <w:szCs w:val="28"/>
        </w:rPr>
      </w:pPr>
      <w:r w:rsidRPr="00BE4BA8">
        <w:rPr>
          <w:sz w:val="28"/>
          <w:szCs w:val="28"/>
        </w:rPr>
        <w:t>Here are some suggestions:</w:t>
      </w:r>
    </w:p>
    <w:p w14:paraId="7241C6A5" w14:textId="77777777" w:rsidR="00BE4BA8" w:rsidRPr="00BE4BA8" w:rsidRDefault="00117506" w:rsidP="007749BE">
      <w:pPr>
        <w:numPr>
          <w:ilvl w:val="0"/>
          <w:numId w:val="3"/>
        </w:numPr>
        <w:spacing w:line="240" w:lineRule="auto"/>
        <w:rPr>
          <w:sz w:val="28"/>
          <w:szCs w:val="28"/>
        </w:rPr>
      </w:pPr>
      <w:r>
        <w:rPr>
          <w:b/>
          <w:bCs/>
          <w:sz w:val="28"/>
          <w:szCs w:val="28"/>
        </w:rPr>
        <w:t>Make systematic changes</w:t>
      </w:r>
      <w:r w:rsidR="00BE4BA8" w:rsidRPr="00BE4BA8">
        <w:rPr>
          <w:b/>
          <w:bCs/>
          <w:sz w:val="28"/>
          <w:szCs w:val="28"/>
        </w:rPr>
        <w:t>.</w:t>
      </w:r>
      <w:r w:rsidR="00BE4BA8" w:rsidRPr="00BE4BA8">
        <w:rPr>
          <w:sz w:val="28"/>
          <w:szCs w:val="28"/>
        </w:rPr>
        <w:t xml:space="preserve"> </w:t>
      </w:r>
      <w:r w:rsidR="00F211F3">
        <w:rPr>
          <w:sz w:val="28"/>
          <w:szCs w:val="28"/>
        </w:rPr>
        <w:t xml:space="preserve"> </w:t>
      </w:r>
      <w:r w:rsidR="00BE4BA8" w:rsidRPr="00BE4BA8">
        <w:rPr>
          <w:sz w:val="28"/>
          <w:szCs w:val="28"/>
        </w:rPr>
        <w:t>Look carefully at the work you have just done. Try changing one thing and see what effect it has.</w:t>
      </w:r>
      <w:r>
        <w:rPr>
          <w:sz w:val="28"/>
          <w:szCs w:val="28"/>
        </w:rPr>
        <w:t xml:space="preserve"> </w:t>
      </w:r>
    </w:p>
    <w:p w14:paraId="606EA67E" w14:textId="77777777" w:rsidR="00BE4BA8" w:rsidRPr="00BE4BA8" w:rsidRDefault="00BE4BA8" w:rsidP="007749BE">
      <w:pPr>
        <w:numPr>
          <w:ilvl w:val="0"/>
          <w:numId w:val="3"/>
        </w:numPr>
        <w:spacing w:line="240" w:lineRule="auto"/>
        <w:rPr>
          <w:sz w:val="28"/>
          <w:szCs w:val="28"/>
        </w:rPr>
      </w:pPr>
      <w:r w:rsidRPr="00BE4BA8">
        <w:rPr>
          <w:b/>
          <w:bCs/>
          <w:sz w:val="28"/>
          <w:szCs w:val="28"/>
        </w:rPr>
        <w:t>Talk to a rubber</w:t>
      </w:r>
      <w:r w:rsidR="00D524A0">
        <w:rPr>
          <w:b/>
          <w:bCs/>
          <w:sz w:val="28"/>
          <w:szCs w:val="28"/>
        </w:rPr>
        <w:t xml:space="preserve"> </w:t>
      </w:r>
      <w:r w:rsidRPr="00BE4BA8">
        <w:rPr>
          <w:b/>
          <w:bCs/>
          <w:sz w:val="28"/>
          <w:szCs w:val="28"/>
        </w:rPr>
        <w:t>duck.</w:t>
      </w:r>
      <w:r w:rsidR="00957123">
        <w:rPr>
          <w:b/>
          <w:bCs/>
          <w:sz w:val="28"/>
          <w:szCs w:val="28"/>
        </w:rPr>
        <w:t xml:space="preserve"> </w:t>
      </w:r>
      <w:r w:rsidR="00F211F3">
        <w:rPr>
          <w:b/>
          <w:bCs/>
          <w:sz w:val="28"/>
          <w:szCs w:val="28"/>
        </w:rPr>
        <w:t xml:space="preserve"> </w:t>
      </w:r>
      <w:r w:rsidRPr="00BE4BA8">
        <w:rPr>
          <w:sz w:val="28"/>
          <w:szCs w:val="28"/>
        </w:rPr>
        <w:t xml:space="preserve">No really, this is actually </w:t>
      </w:r>
      <w:hyperlink r:id="rId168" w:history="1">
        <w:r w:rsidRPr="00BE4BA8">
          <w:rPr>
            <w:rStyle w:val="Hyperlink"/>
            <w:sz w:val="28"/>
            <w:szCs w:val="28"/>
          </w:rPr>
          <w:t>a thing</w:t>
        </w:r>
      </w:hyperlink>
      <w:r w:rsidRPr="00BE4BA8">
        <w:rPr>
          <w:sz w:val="28"/>
          <w:szCs w:val="28"/>
        </w:rPr>
        <w:t>. Sometimes if you take a moment to tell someone (even someone non-techie) what you're trying to do, you'll end up having an Ah-Ha moment of clarity!</w:t>
      </w:r>
    </w:p>
    <w:p w14:paraId="0FF62809" w14:textId="77777777" w:rsidR="00BE4BA8" w:rsidRPr="00BE4BA8" w:rsidRDefault="00BE4BA8" w:rsidP="007749BE">
      <w:pPr>
        <w:numPr>
          <w:ilvl w:val="0"/>
          <w:numId w:val="3"/>
        </w:numPr>
        <w:spacing w:line="240" w:lineRule="auto"/>
        <w:rPr>
          <w:sz w:val="28"/>
          <w:szCs w:val="28"/>
        </w:rPr>
      </w:pPr>
      <w:r w:rsidRPr="00BE4BA8">
        <w:rPr>
          <w:b/>
          <w:bCs/>
          <w:sz w:val="28"/>
          <w:szCs w:val="28"/>
        </w:rPr>
        <w:t>Ask a classmate.</w:t>
      </w:r>
      <w:r w:rsidRPr="00BE4BA8">
        <w:rPr>
          <w:sz w:val="28"/>
          <w:szCs w:val="28"/>
        </w:rPr>
        <w:t xml:space="preserve"> Try to share ideas about how to figure out the problem rather than telling your classmate the answer. You'll learn as much by helping others find their mistakes as you will by finding your own.</w:t>
      </w:r>
    </w:p>
    <w:p w14:paraId="716AA933" w14:textId="77777777" w:rsidR="00BE4BA8" w:rsidRPr="00BE4BA8" w:rsidRDefault="00BE4BA8" w:rsidP="007749BE">
      <w:pPr>
        <w:numPr>
          <w:ilvl w:val="0"/>
          <w:numId w:val="3"/>
        </w:numPr>
        <w:spacing w:line="240" w:lineRule="auto"/>
        <w:rPr>
          <w:sz w:val="28"/>
          <w:szCs w:val="28"/>
        </w:rPr>
      </w:pPr>
      <w:r w:rsidRPr="00BE4BA8">
        <w:rPr>
          <w:b/>
          <w:bCs/>
          <w:sz w:val="28"/>
          <w:szCs w:val="28"/>
        </w:rPr>
        <w:t>Take a break.</w:t>
      </w:r>
      <w:r w:rsidRPr="00BE4BA8">
        <w:rPr>
          <w:sz w:val="28"/>
          <w:szCs w:val="28"/>
        </w:rPr>
        <w:t xml:space="preserve"> </w:t>
      </w:r>
      <w:r w:rsidR="00D524A0">
        <w:rPr>
          <w:sz w:val="28"/>
          <w:szCs w:val="28"/>
        </w:rPr>
        <w:t xml:space="preserve"> </w:t>
      </w:r>
      <w:r w:rsidRPr="00BE4BA8">
        <w:rPr>
          <w:sz w:val="28"/>
          <w:szCs w:val="28"/>
        </w:rPr>
        <w:t>Sometimes you just need to take a break! Looking at code with a fresh set of eyes solves problems quicker than beating your head against the computer :)</w:t>
      </w:r>
    </w:p>
    <w:p w14:paraId="60EC4610" w14:textId="7556139D" w:rsidR="008E5DEF" w:rsidRPr="005E1F26" w:rsidRDefault="00BE4BA8" w:rsidP="007749BE">
      <w:pPr>
        <w:numPr>
          <w:ilvl w:val="0"/>
          <w:numId w:val="3"/>
        </w:numPr>
        <w:spacing w:line="240" w:lineRule="auto"/>
        <w:rPr>
          <w:sz w:val="28"/>
          <w:szCs w:val="28"/>
        </w:rPr>
      </w:pPr>
      <w:r w:rsidRPr="00B87A39">
        <w:rPr>
          <w:b/>
          <w:bCs/>
          <w:sz w:val="28"/>
          <w:szCs w:val="28"/>
          <w:highlight w:val="yellow"/>
        </w:rPr>
        <w:t xml:space="preserve">Ask the Instructor. </w:t>
      </w:r>
      <w:r w:rsidR="00C5301F" w:rsidRPr="00B87A39">
        <w:rPr>
          <w:b/>
          <w:bCs/>
          <w:sz w:val="28"/>
          <w:szCs w:val="28"/>
          <w:highlight w:val="yellow"/>
        </w:rPr>
        <w:t xml:space="preserve"> </w:t>
      </w:r>
      <w:r w:rsidRPr="00B87A39">
        <w:rPr>
          <w:sz w:val="28"/>
          <w:szCs w:val="28"/>
          <w:highlight w:val="yellow"/>
        </w:rPr>
        <w:t>I'm here to help you. It's literally my job</w:t>
      </w:r>
      <w:r w:rsidRPr="00BE4BA8">
        <w:rPr>
          <w:sz w:val="28"/>
          <w:szCs w:val="28"/>
        </w:rPr>
        <w:t>.</w:t>
      </w:r>
      <w:bookmarkStart w:id="386" w:name="_Toc510520693"/>
      <w:bookmarkStart w:id="387" w:name="_Toc510520761"/>
      <w:bookmarkStart w:id="388" w:name="_Toc510520863"/>
      <w:bookmarkStart w:id="389" w:name="_Toc524333839"/>
      <w:bookmarkStart w:id="390" w:name="_Toc524333877"/>
      <w:bookmarkStart w:id="391" w:name="_Toc524334009"/>
      <w:bookmarkStart w:id="392" w:name="_Toc524353185"/>
      <w:bookmarkStart w:id="393" w:name="_Toc17727697"/>
    </w:p>
    <w:p w14:paraId="54510C70" w14:textId="77777777" w:rsidR="005E1F26" w:rsidRDefault="005E1F26">
      <w:pPr>
        <w:rPr>
          <w:b/>
          <w:smallCaps/>
          <w:spacing w:val="5"/>
          <w:sz w:val="28"/>
          <w:szCs w:val="28"/>
        </w:rPr>
      </w:pPr>
      <w:bookmarkStart w:id="394" w:name="_Toc17729814"/>
      <w:bookmarkStart w:id="395" w:name="_Toc17730052"/>
      <w:bookmarkStart w:id="396" w:name="_Toc29034240"/>
      <w:bookmarkStart w:id="397" w:name="_Toc29034512"/>
      <w:bookmarkStart w:id="398" w:name="_Toc91059893"/>
      <w:bookmarkStart w:id="399" w:name="_Toc127028307"/>
      <w:r>
        <w:rPr>
          <w:b/>
        </w:rPr>
        <w:br w:type="page"/>
      </w:r>
    </w:p>
    <w:p w14:paraId="6348C28E" w14:textId="767A7E6D" w:rsidR="00EC06BF" w:rsidRPr="00D403A4" w:rsidRDefault="00EC06BF" w:rsidP="00DC7B4E">
      <w:pPr>
        <w:pStyle w:val="Heading1"/>
        <w:rPr>
          <w:b/>
          <w:bCs/>
        </w:rPr>
      </w:pPr>
      <w:bookmarkStart w:id="400" w:name="_Toc127028751"/>
      <w:bookmarkStart w:id="401" w:name="_Toc127028797"/>
      <w:bookmarkStart w:id="402" w:name="_Toc127028871"/>
      <w:bookmarkStart w:id="403" w:name="_Toc186900452"/>
      <w:bookmarkStart w:id="404" w:name="_Toc186900941"/>
      <w:bookmarkStart w:id="405" w:name="_Toc209167885"/>
      <w:bookmarkStart w:id="406" w:name="_Toc209167913"/>
      <w:bookmarkStart w:id="407" w:name="_Toc216855120"/>
      <w:r w:rsidRPr="00D403A4">
        <w:rPr>
          <w:b/>
          <w:bCs/>
        </w:rPr>
        <w:lastRenderedPageBreak/>
        <w:t>Letter of Recommendation Requests</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p>
    <w:p w14:paraId="28C29F81" w14:textId="77777777" w:rsidR="00B87A39" w:rsidRPr="00B40D85" w:rsidRDefault="00B87A39" w:rsidP="00B87A39">
      <w:pPr>
        <w:rPr>
          <w:sz w:val="28"/>
          <w:szCs w:val="28"/>
        </w:rPr>
      </w:pPr>
      <w:bookmarkStart w:id="408" w:name="_Hlk127023365"/>
      <w:r w:rsidRPr="00B40D85">
        <w:rPr>
          <w:sz w:val="28"/>
          <w:szCs w:val="28"/>
        </w:rPr>
        <w:t xml:space="preserve">Letters of recommendation are often needed for applications to transfer universities, jobs, and internships. Instructors take pride in the letters that they write for students and can only craft strong letters for students whom they know well. Part of your job as a college student is to become the kind of student that a professor can speak highly of—hardworking, capable, and intellectually inquisitive. </w:t>
      </w:r>
    </w:p>
    <w:p w14:paraId="4D6DDBE6" w14:textId="77777777" w:rsidR="00B87A39" w:rsidRPr="00B40D85" w:rsidRDefault="00B87A39" w:rsidP="00B87A39">
      <w:pPr>
        <w:rPr>
          <w:b/>
          <w:iCs/>
          <w:sz w:val="28"/>
          <w:szCs w:val="24"/>
        </w:rPr>
      </w:pPr>
      <w:r w:rsidRPr="00B40D85">
        <w:rPr>
          <w:b/>
          <w:iCs/>
          <w:sz w:val="28"/>
          <w:szCs w:val="24"/>
        </w:rPr>
        <w:t>Before requesting a letter of recommendation, ask yourself:</w:t>
      </w:r>
    </w:p>
    <w:p w14:paraId="0A99DDB3" w14:textId="77777777" w:rsidR="00B87A39" w:rsidRPr="00114B3C" w:rsidRDefault="00B87A39" w:rsidP="007749BE">
      <w:pPr>
        <w:pStyle w:val="ListParagraph"/>
        <w:numPr>
          <w:ilvl w:val="0"/>
          <w:numId w:val="7"/>
        </w:numPr>
        <w:spacing w:after="0" w:line="240" w:lineRule="auto"/>
        <w:ind w:right="630"/>
        <w:jc w:val="left"/>
        <w:rPr>
          <w:iCs/>
          <w:sz w:val="28"/>
          <w:szCs w:val="24"/>
        </w:rPr>
      </w:pPr>
      <w:r w:rsidRPr="00114B3C">
        <w:rPr>
          <w:iCs/>
          <w:sz w:val="28"/>
          <w:szCs w:val="24"/>
        </w:rPr>
        <w:t>Have I discussed my academic or career goals with this instructor?</w:t>
      </w:r>
    </w:p>
    <w:p w14:paraId="4BDAD905" w14:textId="77777777" w:rsidR="00B87A39" w:rsidRPr="00114B3C" w:rsidRDefault="00B87A39" w:rsidP="007749BE">
      <w:pPr>
        <w:pStyle w:val="ListParagraph"/>
        <w:numPr>
          <w:ilvl w:val="0"/>
          <w:numId w:val="7"/>
        </w:numPr>
        <w:spacing w:after="0" w:line="240" w:lineRule="auto"/>
        <w:ind w:right="630"/>
        <w:jc w:val="left"/>
        <w:rPr>
          <w:iCs/>
          <w:sz w:val="28"/>
          <w:szCs w:val="24"/>
        </w:rPr>
      </w:pPr>
      <w:r w:rsidRPr="00114B3C">
        <w:rPr>
          <w:iCs/>
          <w:sz w:val="28"/>
          <w:szCs w:val="24"/>
        </w:rPr>
        <w:t>Have I demonstrated an excellent work ethic or produced quality work in this course?</w:t>
      </w:r>
    </w:p>
    <w:p w14:paraId="25C4691D" w14:textId="77777777" w:rsidR="00B87A39" w:rsidRPr="00114B3C" w:rsidRDefault="00B87A39" w:rsidP="007749BE">
      <w:pPr>
        <w:pStyle w:val="ListParagraph"/>
        <w:numPr>
          <w:ilvl w:val="0"/>
          <w:numId w:val="7"/>
        </w:numPr>
        <w:spacing w:after="0" w:line="240" w:lineRule="auto"/>
        <w:ind w:right="630"/>
        <w:jc w:val="left"/>
        <w:rPr>
          <w:iCs/>
          <w:sz w:val="28"/>
          <w:szCs w:val="24"/>
        </w:rPr>
      </w:pPr>
      <w:r w:rsidRPr="00114B3C">
        <w:rPr>
          <w:iCs/>
          <w:sz w:val="28"/>
          <w:szCs w:val="24"/>
        </w:rPr>
        <w:t>Have I demonstrated responsibility for my learning and active participation in class (good attendance, thoughtful communication with the instructor and my peers)?</w:t>
      </w:r>
    </w:p>
    <w:p w14:paraId="7B013E45" w14:textId="77777777" w:rsidR="00B87A39" w:rsidRPr="00114B3C" w:rsidRDefault="00B87A39" w:rsidP="007749BE">
      <w:pPr>
        <w:pStyle w:val="ListParagraph"/>
        <w:numPr>
          <w:ilvl w:val="0"/>
          <w:numId w:val="7"/>
        </w:numPr>
        <w:spacing w:after="0" w:line="240" w:lineRule="auto"/>
        <w:ind w:right="630"/>
        <w:jc w:val="left"/>
        <w:rPr>
          <w:iCs/>
          <w:sz w:val="28"/>
          <w:szCs w:val="24"/>
        </w:rPr>
      </w:pPr>
      <w:r w:rsidRPr="00114B3C">
        <w:rPr>
          <w:iCs/>
          <w:sz w:val="28"/>
          <w:szCs w:val="24"/>
        </w:rPr>
        <w:t>Have I shown or communicated a passion for the subject or concepts that were taught?</w:t>
      </w:r>
    </w:p>
    <w:p w14:paraId="79BEDADE" w14:textId="77777777" w:rsidR="00B87A39" w:rsidRPr="00114B3C" w:rsidRDefault="00B87A39" w:rsidP="007749BE">
      <w:pPr>
        <w:pStyle w:val="ListParagraph"/>
        <w:numPr>
          <w:ilvl w:val="0"/>
          <w:numId w:val="7"/>
        </w:numPr>
        <w:spacing w:after="0" w:line="240" w:lineRule="auto"/>
        <w:ind w:right="630"/>
        <w:jc w:val="left"/>
        <w:rPr>
          <w:iCs/>
          <w:sz w:val="28"/>
          <w:szCs w:val="24"/>
        </w:rPr>
      </w:pPr>
      <w:r w:rsidRPr="00114B3C">
        <w:rPr>
          <w:iCs/>
          <w:sz w:val="28"/>
          <w:szCs w:val="24"/>
        </w:rPr>
        <w:t>Will this instructor be able to incorporate personal and specific details about my academic growth or trajectory?</w:t>
      </w:r>
    </w:p>
    <w:p w14:paraId="29DF75F4" w14:textId="77777777" w:rsidR="00B87A39" w:rsidRPr="00B40D85" w:rsidRDefault="00B87A39" w:rsidP="00B87A39">
      <w:pPr>
        <w:pStyle w:val="ListParagraph"/>
        <w:spacing w:after="0"/>
        <w:jc w:val="left"/>
        <w:rPr>
          <w:iCs/>
          <w:sz w:val="28"/>
          <w:szCs w:val="24"/>
        </w:rPr>
      </w:pPr>
    </w:p>
    <w:p w14:paraId="7CBCDC7E" w14:textId="77777777" w:rsidR="00B87A39" w:rsidRPr="00B40D85" w:rsidRDefault="00B87A39" w:rsidP="00B87A39">
      <w:pPr>
        <w:rPr>
          <w:iCs/>
          <w:sz w:val="28"/>
          <w:szCs w:val="24"/>
        </w:rPr>
      </w:pPr>
      <w:r w:rsidRPr="00B40D85">
        <w:rPr>
          <w:iCs/>
          <w:sz w:val="28"/>
          <w:szCs w:val="24"/>
        </w:rPr>
        <w:t xml:space="preserve">It is not necessary that the person writing your recommendation be able to speak to every bullet point above, but they should be able to </w:t>
      </w:r>
      <w:r>
        <w:rPr>
          <w:iCs/>
          <w:sz w:val="28"/>
          <w:szCs w:val="24"/>
        </w:rPr>
        <w:t>address</w:t>
      </w:r>
      <w:r w:rsidRPr="00B40D85">
        <w:rPr>
          <w:iCs/>
          <w:sz w:val="28"/>
          <w:szCs w:val="24"/>
        </w:rPr>
        <w:t xml:space="preserve"> at least one.</w:t>
      </w:r>
    </w:p>
    <w:p w14:paraId="7463B938" w14:textId="77777777" w:rsidR="00B87A39" w:rsidRPr="00B40D85" w:rsidRDefault="00B87A39" w:rsidP="00B87A39">
      <w:pPr>
        <w:rPr>
          <w:rFonts w:ascii="Calibri" w:hAnsi="Calibri" w:cs="Calibri"/>
          <w:color w:val="212121"/>
          <w:sz w:val="24"/>
          <w:szCs w:val="22"/>
        </w:rPr>
      </w:pPr>
      <w:r w:rsidRPr="00B40D85">
        <w:rPr>
          <w:iCs/>
          <w:sz w:val="28"/>
          <w:szCs w:val="24"/>
        </w:rPr>
        <w:t xml:space="preserve">Sometimes you are asked if you would like to </w:t>
      </w:r>
      <w:r w:rsidRPr="009A4591">
        <w:rPr>
          <w:b/>
          <w:bCs/>
          <w:iCs/>
          <w:sz w:val="28"/>
          <w:szCs w:val="24"/>
        </w:rPr>
        <w:t>waive your rights</w:t>
      </w:r>
      <w:r w:rsidRPr="00B40D85">
        <w:rPr>
          <w:iCs/>
          <w:sz w:val="28"/>
          <w:szCs w:val="24"/>
        </w:rPr>
        <w:t xml:space="preserve"> to read the letter. One advantage to waiving your rights is that the people reading the letter will know it was written candidly, which could make the letter more influential.  The disadvantage is that you won’t get to see what </w:t>
      </w:r>
      <w:r>
        <w:rPr>
          <w:iCs/>
          <w:sz w:val="28"/>
          <w:szCs w:val="24"/>
        </w:rPr>
        <w:t>was written</w:t>
      </w:r>
      <w:r w:rsidRPr="00B40D85">
        <w:rPr>
          <w:iCs/>
          <w:sz w:val="28"/>
          <w:szCs w:val="24"/>
        </w:rPr>
        <w:t xml:space="preserve">. Thus, it is important to ask your potential recommender if they can provide a </w:t>
      </w:r>
      <w:r w:rsidRPr="00B40D85">
        <w:rPr>
          <w:i/>
          <w:iCs/>
          <w:sz w:val="28"/>
          <w:szCs w:val="24"/>
        </w:rPr>
        <w:t>positive</w:t>
      </w:r>
      <w:r w:rsidRPr="00B40D85">
        <w:rPr>
          <w:iCs/>
          <w:sz w:val="28"/>
          <w:szCs w:val="24"/>
        </w:rPr>
        <w:t xml:space="preserve"> letter.  If </w:t>
      </w:r>
      <w:r>
        <w:rPr>
          <w:iCs/>
          <w:sz w:val="28"/>
          <w:szCs w:val="24"/>
        </w:rPr>
        <w:t>they</w:t>
      </w:r>
      <w:r w:rsidRPr="00B40D85">
        <w:rPr>
          <w:iCs/>
          <w:sz w:val="28"/>
          <w:szCs w:val="24"/>
        </w:rPr>
        <w:t xml:space="preserve"> can’t say “yes” or suggest you ask another person, then ask someone else.</w:t>
      </w:r>
    </w:p>
    <w:p w14:paraId="30C58577" w14:textId="77777777" w:rsidR="00B87A39" w:rsidRPr="00B40D85" w:rsidRDefault="00B87A39" w:rsidP="00B87A39">
      <w:pPr>
        <w:rPr>
          <w:iCs/>
          <w:sz w:val="28"/>
          <w:szCs w:val="24"/>
        </w:rPr>
      </w:pPr>
      <w:r>
        <w:rPr>
          <w:b/>
          <w:iCs/>
          <w:sz w:val="28"/>
          <w:szCs w:val="24"/>
        </w:rPr>
        <w:t>R</w:t>
      </w:r>
      <w:r w:rsidRPr="00B40D85">
        <w:rPr>
          <w:b/>
          <w:iCs/>
          <w:sz w:val="28"/>
          <w:szCs w:val="24"/>
        </w:rPr>
        <w:t>equests may be declined for a variety of reasons</w:t>
      </w:r>
      <w:r w:rsidRPr="00B40D85">
        <w:rPr>
          <w:iCs/>
          <w:sz w:val="28"/>
          <w:szCs w:val="24"/>
        </w:rPr>
        <w:t xml:space="preserve">, including, but not limited </w:t>
      </w:r>
      <w:proofErr w:type="gramStart"/>
      <w:r w:rsidRPr="00B40D85">
        <w:rPr>
          <w:iCs/>
          <w:sz w:val="28"/>
          <w:szCs w:val="24"/>
        </w:rPr>
        <w:t>to:</w:t>
      </w:r>
      <w:proofErr w:type="gramEnd"/>
      <w:r w:rsidRPr="00B40D85">
        <w:rPr>
          <w:iCs/>
          <w:sz w:val="28"/>
          <w:szCs w:val="24"/>
        </w:rPr>
        <w:t xml:space="preserve"> insufficient time to write the letter, not knowing the student well enough to provide specific character observations, or too much time has elapsed since working with the student.</w:t>
      </w:r>
    </w:p>
    <w:p w14:paraId="024CC574" w14:textId="249E0444" w:rsidR="00EC06BF" w:rsidRPr="00EC06BF" w:rsidRDefault="00B87A39" w:rsidP="00B87A39">
      <w:pPr>
        <w:rPr>
          <w:b/>
          <w:iCs/>
          <w:sz w:val="28"/>
          <w:szCs w:val="28"/>
        </w:rPr>
      </w:pPr>
      <w:r w:rsidRPr="00D06CDE">
        <w:rPr>
          <w:b/>
          <w:iCs/>
          <w:sz w:val="28"/>
          <w:szCs w:val="24"/>
        </w:rPr>
        <w:t>Requests for recommendations</w:t>
      </w:r>
      <w:r w:rsidRPr="00B40D85">
        <w:rPr>
          <w:b/>
          <w:iCs/>
          <w:sz w:val="28"/>
          <w:szCs w:val="24"/>
        </w:rPr>
        <w:t xml:space="preserve"> should come well in advance of the deadline for submission </w:t>
      </w:r>
      <w:r w:rsidRPr="00B40D85">
        <w:rPr>
          <w:iCs/>
          <w:sz w:val="28"/>
          <w:szCs w:val="24"/>
        </w:rPr>
        <w:t>(i.e., at least 14 days in advance of the deadline</w:t>
      </w:r>
      <w:r>
        <w:rPr>
          <w:iCs/>
          <w:sz w:val="28"/>
          <w:szCs w:val="24"/>
        </w:rPr>
        <w:t>)</w:t>
      </w:r>
      <w:r w:rsidRPr="00B40D85">
        <w:rPr>
          <w:iCs/>
          <w:sz w:val="28"/>
          <w:szCs w:val="24"/>
        </w:rPr>
        <w:tab/>
      </w:r>
      <w:bookmarkEnd w:id="408"/>
      <w:r w:rsidR="00EC06BF">
        <w:rPr>
          <w:b/>
          <w:iCs/>
          <w:sz w:val="28"/>
          <w:szCs w:val="28"/>
        </w:rPr>
        <w:br w:type="page"/>
      </w:r>
    </w:p>
    <w:p w14:paraId="563F930F" w14:textId="77777777" w:rsidR="001778C0" w:rsidRPr="00D808BB" w:rsidRDefault="001778C0" w:rsidP="001778C0">
      <w:pPr>
        <w:pStyle w:val="Heading1"/>
        <w:rPr>
          <w:b/>
        </w:rPr>
      </w:pPr>
      <w:bookmarkStart w:id="409" w:name="_Toc515994832"/>
      <w:bookmarkStart w:id="410" w:name="_Toc515994965"/>
      <w:bookmarkStart w:id="411" w:name="_Toc515995104"/>
      <w:bookmarkStart w:id="412" w:name="_Toc515995150"/>
      <w:bookmarkStart w:id="413" w:name="_Toc515996171"/>
      <w:bookmarkStart w:id="414" w:name="_Toc524353269"/>
      <w:bookmarkStart w:id="415" w:name="_Toc524353427"/>
      <w:bookmarkStart w:id="416" w:name="_Toc524358453"/>
      <w:bookmarkStart w:id="417" w:name="_Toc524358531"/>
      <w:bookmarkStart w:id="418" w:name="_Toc524358601"/>
      <w:bookmarkStart w:id="419" w:name="_Toc524358681"/>
      <w:bookmarkStart w:id="420" w:name="_Toc17729815"/>
      <w:bookmarkStart w:id="421" w:name="_Toc17730053"/>
      <w:bookmarkStart w:id="422" w:name="_Toc29034241"/>
      <w:bookmarkStart w:id="423" w:name="_Toc29034513"/>
      <w:bookmarkStart w:id="424" w:name="_Toc91059894"/>
      <w:bookmarkStart w:id="425" w:name="_Toc127028308"/>
      <w:bookmarkStart w:id="426" w:name="_Toc127028752"/>
      <w:bookmarkStart w:id="427" w:name="_Toc127028798"/>
      <w:bookmarkStart w:id="428" w:name="_Toc127028872"/>
      <w:bookmarkStart w:id="429" w:name="_Toc186900453"/>
      <w:bookmarkStart w:id="430" w:name="_Toc186900942"/>
      <w:bookmarkStart w:id="431" w:name="_Toc209167886"/>
      <w:bookmarkStart w:id="432" w:name="_Toc209167914"/>
      <w:bookmarkStart w:id="433" w:name="_Toc216855121"/>
      <w:r>
        <w:rPr>
          <w:b/>
        </w:rPr>
        <w:lastRenderedPageBreak/>
        <w:t>Student Services</w:t>
      </w:r>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p>
    <w:p w14:paraId="5FF98ED3" w14:textId="77777777" w:rsidR="001778C0" w:rsidRDefault="001778C0" w:rsidP="001778C0">
      <w:pPr>
        <w:pStyle w:val="Heading2"/>
        <w:rPr>
          <w:b/>
        </w:rPr>
      </w:pPr>
      <w:bookmarkStart w:id="434" w:name="_Toc513565986"/>
      <w:bookmarkStart w:id="435" w:name="_Toc513566271"/>
      <w:bookmarkStart w:id="436" w:name="_Toc513566360"/>
      <w:bookmarkStart w:id="437" w:name="_Toc515994837"/>
      <w:bookmarkStart w:id="438" w:name="_Toc515994970"/>
      <w:bookmarkStart w:id="439" w:name="_Toc515995109"/>
      <w:bookmarkStart w:id="440" w:name="_Toc515995155"/>
      <w:bookmarkStart w:id="441" w:name="_Toc515996172"/>
      <w:bookmarkStart w:id="442" w:name="_Toc524353270"/>
      <w:bookmarkStart w:id="443" w:name="_Toc524353428"/>
      <w:bookmarkStart w:id="444" w:name="_Toc524358454"/>
      <w:bookmarkStart w:id="445" w:name="_Toc524358532"/>
      <w:bookmarkStart w:id="446" w:name="_Toc524358602"/>
      <w:bookmarkStart w:id="447" w:name="_Toc524358682"/>
      <w:bookmarkStart w:id="448" w:name="_Toc17729816"/>
      <w:bookmarkStart w:id="449" w:name="_Toc17730054"/>
      <w:bookmarkStart w:id="450" w:name="_Toc29034242"/>
      <w:bookmarkStart w:id="451" w:name="_Toc29034514"/>
      <w:bookmarkStart w:id="452" w:name="_Toc91059895"/>
      <w:bookmarkStart w:id="453" w:name="_Toc127028309"/>
      <w:bookmarkStart w:id="454" w:name="_Toc127028753"/>
      <w:bookmarkStart w:id="455" w:name="_Toc127028799"/>
      <w:bookmarkStart w:id="456" w:name="_Toc127028873"/>
      <w:bookmarkStart w:id="457" w:name="_Toc186900454"/>
      <w:bookmarkStart w:id="458" w:name="_Toc186900943"/>
      <w:bookmarkStart w:id="459" w:name="_Toc209167887"/>
      <w:bookmarkStart w:id="460" w:name="_Toc209167915"/>
      <w:bookmarkStart w:id="461" w:name="_Toc509386068"/>
      <w:bookmarkStart w:id="462" w:name="_Toc510519465"/>
      <w:bookmarkStart w:id="463" w:name="_Toc510519740"/>
      <w:bookmarkStart w:id="464" w:name="_Toc513565983"/>
      <w:bookmarkStart w:id="465" w:name="_Toc513566268"/>
      <w:bookmarkStart w:id="466" w:name="_Toc513566357"/>
      <w:bookmarkStart w:id="467" w:name="_Toc515994833"/>
      <w:bookmarkStart w:id="468" w:name="_Toc515994966"/>
      <w:bookmarkStart w:id="469" w:name="_Toc515995105"/>
      <w:bookmarkStart w:id="470" w:name="_Toc515995151"/>
      <w:bookmarkStart w:id="471" w:name="_Toc216855122"/>
      <w:r w:rsidRPr="00760BD4">
        <w:rPr>
          <w:b/>
        </w:rPr>
        <w:t>Campus Closures / Cancelled Class</w:t>
      </w:r>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71"/>
    </w:p>
    <w:p w14:paraId="03E92679" w14:textId="77777777" w:rsidR="001778C0" w:rsidRDefault="001778C0" w:rsidP="001778C0">
      <w:pPr>
        <w:rPr>
          <w:sz w:val="28"/>
        </w:rPr>
      </w:pPr>
      <w:r w:rsidRPr="00760BD4">
        <w:rPr>
          <w:sz w:val="28"/>
        </w:rPr>
        <w:t>There are two types of suspended operat</w:t>
      </w:r>
      <w:r>
        <w:rPr>
          <w:sz w:val="28"/>
        </w:rPr>
        <w:t>ions possible: campus is closed</w:t>
      </w:r>
      <w:r w:rsidRPr="00760BD4">
        <w:rPr>
          <w:sz w:val="28"/>
        </w:rPr>
        <w:t xml:space="preserve"> or classes are cancelled.  In the event of campus closure</w:t>
      </w:r>
      <w:r>
        <w:rPr>
          <w:sz w:val="28"/>
        </w:rPr>
        <w:t xml:space="preserve"> or cancelled class</w:t>
      </w:r>
      <w:r w:rsidRPr="00760BD4">
        <w:rPr>
          <w:sz w:val="28"/>
        </w:rPr>
        <w:t xml:space="preserve">, </w:t>
      </w:r>
      <w:r>
        <w:rPr>
          <w:sz w:val="28"/>
        </w:rPr>
        <w:t xml:space="preserve">students will be notified via Canvas of their expectations in relation to </w:t>
      </w:r>
      <w:proofErr w:type="gramStart"/>
      <w:r>
        <w:rPr>
          <w:sz w:val="28"/>
        </w:rPr>
        <w:t>school work</w:t>
      </w:r>
      <w:proofErr w:type="gramEnd"/>
      <w:r w:rsidRPr="00760BD4">
        <w:rPr>
          <w:sz w:val="28"/>
        </w:rPr>
        <w:t xml:space="preserve">.  </w:t>
      </w:r>
    </w:p>
    <w:p w14:paraId="2275A010" w14:textId="4675118F" w:rsidR="001778C0" w:rsidRPr="00FF4715" w:rsidRDefault="003A6CE0" w:rsidP="001778C0">
      <w:pPr>
        <w:rPr>
          <w:sz w:val="28"/>
        </w:rPr>
      </w:pPr>
      <w:r>
        <w:rPr>
          <w:sz w:val="28"/>
          <w:szCs w:val="28"/>
        </w:rPr>
        <w:t>For more informati</w:t>
      </w:r>
      <w:r w:rsidRPr="007E1380">
        <w:rPr>
          <w:sz w:val="28"/>
          <w:szCs w:val="28"/>
        </w:rPr>
        <w:t xml:space="preserve">on: </w:t>
      </w:r>
      <w:hyperlink r:id="rId169" w:history="1">
        <w:r w:rsidR="001778C0" w:rsidRPr="00DE7B10">
          <w:rPr>
            <w:rStyle w:val="Hyperlink"/>
            <w:sz w:val="28"/>
          </w:rPr>
          <w:t>Suspended Operations Procedure</w:t>
        </w:r>
        <w:r w:rsidR="00D22638">
          <w:rPr>
            <w:rStyle w:val="Hyperlink"/>
            <w:sz w:val="28"/>
          </w:rPr>
          <w:t>s (#4010)</w:t>
        </w:r>
      </w:hyperlink>
      <w:r w:rsidR="00D22638" w:rsidRPr="00FF4715">
        <w:rPr>
          <w:sz w:val="28"/>
        </w:rPr>
        <w:t xml:space="preserve"> </w:t>
      </w:r>
    </w:p>
    <w:p w14:paraId="158A50D2" w14:textId="0683326F" w:rsidR="001778C0" w:rsidRPr="00D808BB" w:rsidRDefault="007E1380" w:rsidP="001778C0">
      <w:pPr>
        <w:pStyle w:val="Heading2"/>
        <w:rPr>
          <w:b/>
        </w:rPr>
      </w:pPr>
      <w:bookmarkStart w:id="472" w:name="_Toc91059896"/>
      <w:bookmarkStart w:id="473" w:name="_Toc127028310"/>
      <w:bookmarkStart w:id="474" w:name="_Toc127028754"/>
      <w:bookmarkStart w:id="475" w:name="_Toc127028800"/>
      <w:bookmarkStart w:id="476" w:name="_Toc127028874"/>
      <w:bookmarkStart w:id="477" w:name="_Toc186900455"/>
      <w:bookmarkStart w:id="478" w:name="_Toc186900944"/>
      <w:bookmarkStart w:id="479" w:name="_Toc209167888"/>
      <w:bookmarkStart w:id="480" w:name="_Toc209167916"/>
      <w:bookmarkStart w:id="481" w:name="_Toc216855123"/>
      <w:bookmarkEnd w:id="461"/>
      <w:bookmarkEnd w:id="462"/>
      <w:bookmarkEnd w:id="463"/>
      <w:bookmarkEnd w:id="464"/>
      <w:bookmarkEnd w:id="465"/>
      <w:bookmarkEnd w:id="466"/>
      <w:bookmarkEnd w:id="467"/>
      <w:bookmarkEnd w:id="468"/>
      <w:bookmarkEnd w:id="469"/>
      <w:bookmarkEnd w:id="470"/>
      <w:r>
        <w:rPr>
          <w:b/>
        </w:rPr>
        <w:t>Access and Accommodations</w:t>
      </w:r>
      <w:bookmarkEnd w:id="472"/>
      <w:bookmarkEnd w:id="473"/>
      <w:bookmarkEnd w:id="474"/>
      <w:bookmarkEnd w:id="475"/>
      <w:bookmarkEnd w:id="476"/>
      <w:bookmarkEnd w:id="477"/>
      <w:bookmarkEnd w:id="478"/>
      <w:bookmarkEnd w:id="479"/>
      <w:bookmarkEnd w:id="480"/>
      <w:bookmarkEnd w:id="481"/>
    </w:p>
    <w:p w14:paraId="764B34F1" w14:textId="77777777" w:rsidR="001778C0" w:rsidRPr="00BE4BA8" w:rsidRDefault="001778C0" w:rsidP="001778C0">
      <w:pPr>
        <w:rPr>
          <w:sz w:val="28"/>
          <w:szCs w:val="28"/>
        </w:rPr>
      </w:pPr>
      <w:r w:rsidRPr="00BE4BA8">
        <w:rPr>
          <w:sz w:val="28"/>
          <w:szCs w:val="28"/>
        </w:rPr>
        <w:t xml:space="preserve">Shoreline Community College is committed to providing educational programs without regard to disabling conditions as defined by Section 504 of the Rehabilitation Act of 1973. Reasonable accommodations will be made and no otherwise qualified individual with disabling conditions shall, </w:t>
      </w:r>
      <w:proofErr w:type="gramStart"/>
      <w:r w:rsidRPr="00BE4BA8">
        <w:rPr>
          <w:sz w:val="28"/>
          <w:szCs w:val="28"/>
        </w:rPr>
        <w:t>on the basis of</w:t>
      </w:r>
      <w:proofErr w:type="gramEnd"/>
      <w:r w:rsidRPr="00BE4BA8">
        <w:rPr>
          <w:sz w:val="28"/>
          <w:szCs w:val="28"/>
        </w:rPr>
        <w:t xml:space="preserve"> disability, be excluded from participation in, be denied the benefits of, or otherwise be subjected to discrimination under any program, activity or service administered by the college.</w:t>
      </w:r>
    </w:p>
    <w:p w14:paraId="3E3B0BA5" w14:textId="49A24B83" w:rsidR="001778C0" w:rsidRPr="00293767" w:rsidRDefault="001778C0" w:rsidP="001778C0">
      <w:pPr>
        <w:rPr>
          <w:color w:val="0563C1" w:themeColor="hyperlink"/>
          <w:sz w:val="28"/>
          <w:szCs w:val="28"/>
          <w:u w:val="single"/>
        </w:rPr>
      </w:pPr>
      <w:r>
        <w:rPr>
          <w:sz w:val="28"/>
          <w:szCs w:val="28"/>
        </w:rPr>
        <w:t>For more informati</w:t>
      </w:r>
      <w:r w:rsidRPr="007E1380">
        <w:rPr>
          <w:sz w:val="28"/>
          <w:szCs w:val="28"/>
        </w:rPr>
        <w:t xml:space="preserve">on: </w:t>
      </w:r>
      <w:hyperlink r:id="rId170" w:tgtFrame="_blank" w:history="1">
        <w:r w:rsidR="007E1380" w:rsidRPr="007E1380">
          <w:rPr>
            <w:rStyle w:val="Hyperlink"/>
            <w:sz w:val="28"/>
            <w:szCs w:val="28"/>
          </w:rPr>
          <w:t>Shoreline Student Accessibility Services</w:t>
        </w:r>
      </w:hyperlink>
    </w:p>
    <w:p w14:paraId="7A3A89C9" w14:textId="77777777" w:rsidR="001778C0" w:rsidRPr="00D808BB" w:rsidRDefault="001778C0" w:rsidP="001778C0">
      <w:pPr>
        <w:pStyle w:val="Heading2"/>
        <w:rPr>
          <w:b/>
        </w:rPr>
      </w:pPr>
      <w:bookmarkStart w:id="482" w:name="_Toc509386069"/>
      <w:bookmarkStart w:id="483" w:name="_Toc510519466"/>
      <w:bookmarkStart w:id="484" w:name="_Toc510519741"/>
      <w:bookmarkStart w:id="485" w:name="_Toc513565984"/>
      <w:bookmarkStart w:id="486" w:name="_Toc513566269"/>
      <w:bookmarkStart w:id="487" w:name="_Toc513566358"/>
      <w:bookmarkStart w:id="488" w:name="_Toc515994834"/>
      <w:bookmarkStart w:id="489" w:name="_Toc515994967"/>
      <w:bookmarkStart w:id="490" w:name="_Toc515995106"/>
      <w:bookmarkStart w:id="491" w:name="_Toc515995152"/>
      <w:bookmarkStart w:id="492" w:name="_Toc515996174"/>
      <w:bookmarkStart w:id="493" w:name="_Toc524353272"/>
      <w:bookmarkStart w:id="494" w:name="_Toc524353430"/>
      <w:bookmarkStart w:id="495" w:name="_Toc524358456"/>
      <w:bookmarkStart w:id="496" w:name="_Toc524358534"/>
      <w:bookmarkStart w:id="497" w:name="_Toc524358604"/>
      <w:bookmarkStart w:id="498" w:name="_Toc524358684"/>
      <w:bookmarkStart w:id="499" w:name="_Toc17729818"/>
      <w:bookmarkStart w:id="500" w:name="_Toc17730056"/>
      <w:bookmarkStart w:id="501" w:name="_Toc29034244"/>
      <w:bookmarkStart w:id="502" w:name="_Toc29034516"/>
      <w:bookmarkStart w:id="503" w:name="_Toc91059897"/>
      <w:bookmarkStart w:id="504" w:name="_Toc127028311"/>
      <w:bookmarkStart w:id="505" w:name="_Toc127028755"/>
      <w:bookmarkStart w:id="506" w:name="_Toc127028801"/>
      <w:bookmarkStart w:id="507" w:name="_Toc127028875"/>
      <w:bookmarkStart w:id="508" w:name="_Toc186900456"/>
      <w:bookmarkStart w:id="509" w:name="_Toc186900945"/>
      <w:bookmarkStart w:id="510" w:name="_Toc209167889"/>
      <w:bookmarkStart w:id="511" w:name="_Toc209167917"/>
      <w:bookmarkStart w:id="512" w:name="_Toc216855124"/>
      <w:r w:rsidRPr="00D808BB">
        <w:rPr>
          <w:b/>
        </w:rPr>
        <w:t>Tutoring Services</w:t>
      </w:r>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p>
    <w:p w14:paraId="32C4E3D9" w14:textId="128A2062" w:rsidR="001778C0" w:rsidRDefault="00AA66A3" w:rsidP="001778C0">
      <w:pPr>
        <w:rPr>
          <w:sz w:val="28"/>
          <w:szCs w:val="28"/>
        </w:rPr>
      </w:pPr>
      <w:r>
        <w:rPr>
          <w:sz w:val="28"/>
          <w:szCs w:val="28"/>
        </w:rPr>
        <w:t>The Shoreline Student Learning Center (SLC)</w:t>
      </w:r>
      <w:r w:rsidR="001778C0" w:rsidRPr="00BE4BA8">
        <w:rPr>
          <w:sz w:val="28"/>
          <w:szCs w:val="28"/>
        </w:rPr>
        <w:t xml:space="preserve"> provides students with free one-on-one tutoring support for any Shoreline Community College classes. </w:t>
      </w:r>
      <w:r w:rsidR="001778C0">
        <w:rPr>
          <w:sz w:val="28"/>
          <w:szCs w:val="28"/>
        </w:rPr>
        <w:t>Students can receive 2 hours of free tutoring a week per class they are registered for in a quarter.</w:t>
      </w:r>
    </w:p>
    <w:p w14:paraId="5FE01D76" w14:textId="75DA9C45" w:rsidR="00DE0514" w:rsidRDefault="00AA66A3">
      <w:pPr>
        <w:rPr>
          <w:b/>
          <w:smallCaps/>
          <w:spacing w:val="5"/>
          <w:sz w:val="28"/>
          <w:szCs w:val="28"/>
        </w:rPr>
      </w:pPr>
      <w:bookmarkStart w:id="513" w:name="_Toc509386070"/>
      <w:bookmarkStart w:id="514" w:name="_Toc510519467"/>
      <w:bookmarkStart w:id="515" w:name="_Toc510519742"/>
      <w:bookmarkStart w:id="516" w:name="_Toc513565985"/>
      <w:bookmarkStart w:id="517" w:name="_Toc513566270"/>
      <w:bookmarkStart w:id="518" w:name="_Toc513566359"/>
      <w:bookmarkStart w:id="519" w:name="_Toc515994835"/>
      <w:bookmarkStart w:id="520" w:name="_Toc515994968"/>
      <w:bookmarkStart w:id="521" w:name="_Toc515995107"/>
      <w:bookmarkStart w:id="522" w:name="_Toc515995153"/>
      <w:bookmarkStart w:id="523" w:name="_Toc515996175"/>
      <w:bookmarkStart w:id="524" w:name="_Toc524353273"/>
      <w:bookmarkStart w:id="525" w:name="_Toc524353431"/>
      <w:bookmarkStart w:id="526" w:name="_Toc524358457"/>
      <w:bookmarkStart w:id="527" w:name="_Toc524358535"/>
      <w:bookmarkStart w:id="528" w:name="_Toc524358605"/>
      <w:bookmarkStart w:id="529" w:name="_Toc524358685"/>
      <w:bookmarkStart w:id="530" w:name="_Toc17729819"/>
      <w:bookmarkStart w:id="531" w:name="_Toc17730057"/>
      <w:bookmarkStart w:id="532" w:name="_Toc29034245"/>
      <w:bookmarkStart w:id="533" w:name="_Toc29034517"/>
      <w:bookmarkStart w:id="534" w:name="_Toc91059898"/>
      <w:r>
        <w:rPr>
          <w:sz w:val="28"/>
          <w:szCs w:val="28"/>
        </w:rPr>
        <w:t xml:space="preserve">For more information: </w:t>
      </w:r>
      <w:hyperlink r:id="rId171" w:history="1">
        <w:r w:rsidRPr="00AA66A3">
          <w:rPr>
            <w:rStyle w:val="Hyperlink"/>
            <w:sz w:val="28"/>
            <w:szCs w:val="28"/>
          </w:rPr>
          <w:t>Shoreline Student Learning Center (SLC)</w:t>
        </w:r>
      </w:hyperlink>
      <w:r w:rsidR="00DE0514">
        <w:rPr>
          <w:b/>
        </w:rPr>
        <w:br w:type="page"/>
      </w:r>
    </w:p>
    <w:p w14:paraId="2BF9FBCC" w14:textId="397F334F" w:rsidR="001778C0" w:rsidRPr="00D808BB" w:rsidRDefault="001778C0" w:rsidP="001778C0">
      <w:pPr>
        <w:pStyle w:val="Heading2"/>
        <w:rPr>
          <w:b/>
        </w:rPr>
      </w:pPr>
      <w:bookmarkStart w:id="535" w:name="_Toc127028312"/>
      <w:bookmarkStart w:id="536" w:name="_Toc127028756"/>
      <w:bookmarkStart w:id="537" w:name="_Toc127028802"/>
      <w:bookmarkStart w:id="538" w:name="_Toc127028876"/>
      <w:bookmarkStart w:id="539" w:name="_Toc186900457"/>
      <w:bookmarkStart w:id="540" w:name="_Toc186900946"/>
      <w:bookmarkStart w:id="541" w:name="_Toc209167890"/>
      <w:bookmarkStart w:id="542" w:name="_Toc209167918"/>
      <w:bookmarkStart w:id="543" w:name="_Toc216855125"/>
      <w:r w:rsidRPr="00D808BB">
        <w:rPr>
          <w:b/>
        </w:rPr>
        <w:lastRenderedPageBreak/>
        <w:t>Counseling Center</w:t>
      </w:r>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p w14:paraId="303D79FB" w14:textId="77777777" w:rsidR="001778C0" w:rsidRPr="00BE4BA8" w:rsidRDefault="001778C0" w:rsidP="001778C0">
      <w:pPr>
        <w:rPr>
          <w:sz w:val="28"/>
          <w:szCs w:val="28"/>
        </w:rPr>
      </w:pPr>
      <w:r w:rsidRPr="00BE4BA8">
        <w:rPr>
          <w:sz w:val="28"/>
          <w:szCs w:val="28"/>
        </w:rPr>
        <w:t xml:space="preserve">The Counseling Center </w:t>
      </w:r>
      <w:r w:rsidRPr="00C53FCF">
        <w:rPr>
          <w:sz w:val="28"/>
          <w:szCs w:val="28"/>
        </w:rPr>
        <w:t xml:space="preserve">provides </w:t>
      </w:r>
      <w:r w:rsidRPr="00C53FCF">
        <w:rPr>
          <w:bCs/>
          <w:sz w:val="28"/>
          <w:szCs w:val="28"/>
        </w:rPr>
        <w:t>free, confidential and professional counseling services, resources, and referral</w:t>
      </w:r>
      <w:r w:rsidRPr="00BE4BA8">
        <w:rPr>
          <w:sz w:val="28"/>
          <w:szCs w:val="28"/>
        </w:rPr>
        <w:t xml:space="preserve"> to support the academic and personal success, health, and well-being of our students and campus community.</w:t>
      </w:r>
    </w:p>
    <w:p w14:paraId="417D66DA" w14:textId="77777777" w:rsidR="001778C0" w:rsidRPr="00BE4BA8" w:rsidRDefault="001778C0" w:rsidP="001778C0">
      <w:pPr>
        <w:rPr>
          <w:sz w:val="28"/>
          <w:szCs w:val="28"/>
        </w:rPr>
      </w:pPr>
      <w:r w:rsidRPr="00BE4BA8">
        <w:rPr>
          <w:sz w:val="28"/>
          <w:szCs w:val="28"/>
        </w:rPr>
        <w:t>Students often visit the Counseling Center to discuss a wide variety of topics: depression, anxiety, relationship concerns, and stress management; indecision about major or career path; and academic concerns such as failing grades, struggling with a subject, or managing a learning disability. The Center also supports students who may be feeling suicidal or in crisis.</w:t>
      </w:r>
    </w:p>
    <w:p w14:paraId="02DF9CC7" w14:textId="77777777" w:rsidR="001778C0" w:rsidRPr="00627C1C" w:rsidRDefault="001778C0" w:rsidP="007749BE">
      <w:pPr>
        <w:numPr>
          <w:ilvl w:val="0"/>
          <w:numId w:val="4"/>
        </w:numPr>
        <w:spacing w:after="0" w:line="240" w:lineRule="auto"/>
        <w:rPr>
          <w:sz w:val="28"/>
          <w:szCs w:val="28"/>
        </w:rPr>
      </w:pPr>
      <w:r>
        <w:rPr>
          <w:sz w:val="28"/>
          <w:szCs w:val="28"/>
        </w:rPr>
        <w:t xml:space="preserve">FOSS – 5245, </w:t>
      </w:r>
      <w:r w:rsidRPr="00BE4BA8">
        <w:rPr>
          <w:sz w:val="28"/>
          <w:szCs w:val="28"/>
        </w:rPr>
        <w:t>206-546-4594</w:t>
      </w:r>
      <w:r>
        <w:rPr>
          <w:sz w:val="28"/>
          <w:szCs w:val="28"/>
        </w:rPr>
        <w:t xml:space="preserve">, </w:t>
      </w:r>
      <w:hyperlink r:id="rId172" w:history="1">
        <w:r w:rsidRPr="00627C1C">
          <w:rPr>
            <w:rStyle w:val="Hyperlink"/>
            <w:sz w:val="28"/>
          </w:rPr>
          <w:t>www.shoreline.edu/counseling-center</w:t>
        </w:r>
      </w:hyperlink>
    </w:p>
    <w:p w14:paraId="578E4121" w14:textId="77777777" w:rsidR="001778C0" w:rsidRPr="00BE4BA8" w:rsidRDefault="001778C0" w:rsidP="001778C0">
      <w:pPr>
        <w:spacing w:after="0" w:line="240" w:lineRule="auto"/>
        <w:rPr>
          <w:sz w:val="28"/>
          <w:szCs w:val="28"/>
        </w:rPr>
      </w:pPr>
    </w:p>
    <w:p w14:paraId="076569BC" w14:textId="77777777" w:rsidR="001778C0" w:rsidRPr="00BE4BA8" w:rsidRDefault="001778C0" w:rsidP="001778C0">
      <w:pPr>
        <w:rPr>
          <w:sz w:val="28"/>
          <w:szCs w:val="28"/>
        </w:rPr>
      </w:pPr>
      <w:r w:rsidRPr="00BE4BA8">
        <w:rPr>
          <w:sz w:val="28"/>
          <w:szCs w:val="28"/>
        </w:rPr>
        <w:t>Need support when they are not available? For 24/7 emergency counseling, referral, or assistance please contact:</w:t>
      </w:r>
    </w:p>
    <w:p w14:paraId="5895F423" w14:textId="77777777" w:rsidR="001778C0" w:rsidRPr="00BE4BA8" w:rsidRDefault="001778C0" w:rsidP="007749BE">
      <w:pPr>
        <w:numPr>
          <w:ilvl w:val="0"/>
          <w:numId w:val="5"/>
        </w:numPr>
        <w:spacing w:after="0" w:line="240" w:lineRule="auto"/>
        <w:rPr>
          <w:sz w:val="28"/>
          <w:szCs w:val="28"/>
        </w:rPr>
      </w:pPr>
      <w:r w:rsidRPr="00BE4BA8">
        <w:rPr>
          <w:sz w:val="28"/>
          <w:szCs w:val="28"/>
        </w:rPr>
        <w:t>King County: 24-Hour Crisis Line | 866-427-4747</w:t>
      </w:r>
    </w:p>
    <w:p w14:paraId="0BC3CE51" w14:textId="77777777" w:rsidR="001778C0" w:rsidRPr="00BE4BA8" w:rsidRDefault="001778C0" w:rsidP="007749BE">
      <w:pPr>
        <w:numPr>
          <w:ilvl w:val="0"/>
          <w:numId w:val="5"/>
        </w:numPr>
        <w:spacing w:after="0" w:line="240" w:lineRule="auto"/>
        <w:rPr>
          <w:sz w:val="28"/>
          <w:szCs w:val="28"/>
        </w:rPr>
      </w:pPr>
      <w:r w:rsidRPr="00BE4BA8">
        <w:rPr>
          <w:sz w:val="28"/>
          <w:szCs w:val="28"/>
        </w:rPr>
        <w:t>Snohomish County: 24-Hour Crisis Line | 800-584-3578</w:t>
      </w:r>
    </w:p>
    <w:p w14:paraId="71CEA69B" w14:textId="77777777" w:rsidR="001778C0" w:rsidRPr="00BE4BA8" w:rsidRDefault="001778C0" w:rsidP="007749BE">
      <w:pPr>
        <w:numPr>
          <w:ilvl w:val="0"/>
          <w:numId w:val="5"/>
        </w:numPr>
        <w:spacing w:after="0" w:line="240" w:lineRule="auto"/>
        <w:rPr>
          <w:sz w:val="28"/>
          <w:szCs w:val="28"/>
        </w:rPr>
      </w:pPr>
      <w:r w:rsidRPr="00BE4BA8">
        <w:rPr>
          <w:sz w:val="28"/>
          <w:szCs w:val="28"/>
        </w:rPr>
        <w:t xml:space="preserve">Live Chat: </w:t>
      </w:r>
      <w:hyperlink r:id="rId173" w:history="1">
        <w:r w:rsidRPr="00DE7B10">
          <w:rPr>
            <w:rStyle w:val="Hyperlink"/>
            <w:sz w:val="28"/>
          </w:rPr>
          <w:t>crisischat.org</w:t>
        </w:r>
      </w:hyperlink>
      <w:r>
        <w:rPr>
          <w:sz w:val="28"/>
          <w:szCs w:val="28"/>
        </w:rPr>
        <w:t xml:space="preserve"> </w:t>
      </w:r>
    </w:p>
    <w:p w14:paraId="1FDA7675" w14:textId="77777777" w:rsidR="001778C0" w:rsidRDefault="001778C0" w:rsidP="007749BE">
      <w:pPr>
        <w:numPr>
          <w:ilvl w:val="0"/>
          <w:numId w:val="5"/>
        </w:numPr>
        <w:spacing w:after="0" w:line="240" w:lineRule="auto"/>
        <w:rPr>
          <w:sz w:val="28"/>
          <w:szCs w:val="28"/>
        </w:rPr>
      </w:pPr>
      <w:r w:rsidRPr="00BE4BA8">
        <w:rPr>
          <w:sz w:val="28"/>
          <w:szCs w:val="28"/>
        </w:rPr>
        <w:t>Crisis Text Line: Text 741741</w:t>
      </w:r>
    </w:p>
    <w:p w14:paraId="1AFF1A95" w14:textId="77777777" w:rsidR="001778C0" w:rsidRPr="00001592" w:rsidRDefault="001778C0" w:rsidP="007749BE">
      <w:pPr>
        <w:numPr>
          <w:ilvl w:val="0"/>
          <w:numId w:val="5"/>
        </w:numPr>
        <w:spacing w:after="0" w:line="240" w:lineRule="auto"/>
        <w:rPr>
          <w:sz w:val="28"/>
          <w:szCs w:val="28"/>
        </w:rPr>
      </w:pPr>
      <w:r w:rsidRPr="00350FBA">
        <w:rPr>
          <w:sz w:val="28"/>
          <w:szCs w:val="28"/>
        </w:rPr>
        <w:t>911 (for immediate health-related emergency)</w:t>
      </w:r>
    </w:p>
    <w:p w14:paraId="6FE862DC" w14:textId="77777777" w:rsidR="001778C0" w:rsidRPr="00FF4715" w:rsidRDefault="001778C0" w:rsidP="001778C0">
      <w:pPr>
        <w:pStyle w:val="Heading2"/>
        <w:rPr>
          <w:b/>
        </w:rPr>
      </w:pPr>
      <w:bookmarkStart w:id="544" w:name="_Toc513565987"/>
      <w:bookmarkStart w:id="545" w:name="_Toc513566272"/>
      <w:bookmarkStart w:id="546" w:name="_Toc513566361"/>
      <w:bookmarkStart w:id="547" w:name="_Toc515994838"/>
      <w:bookmarkStart w:id="548" w:name="_Toc515994971"/>
      <w:bookmarkStart w:id="549" w:name="_Toc515995110"/>
      <w:bookmarkStart w:id="550" w:name="_Toc515995156"/>
      <w:bookmarkStart w:id="551" w:name="_Toc515996177"/>
      <w:bookmarkStart w:id="552" w:name="_Toc524353275"/>
      <w:bookmarkStart w:id="553" w:name="_Toc524353433"/>
      <w:bookmarkStart w:id="554" w:name="_Toc524358459"/>
      <w:bookmarkStart w:id="555" w:name="_Toc524358537"/>
      <w:bookmarkStart w:id="556" w:name="_Toc524358607"/>
      <w:bookmarkStart w:id="557" w:name="_Toc524358687"/>
      <w:bookmarkStart w:id="558" w:name="_Toc17729821"/>
      <w:bookmarkStart w:id="559" w:name="_Toc17730059"/>
      <w:bookmarkStart w:id="560" w:name="_Toc29034247"/>
      <w:bookmarkStart w:id="561" w:name="_Toc29034519"/>
      <w:bookmarkStart w:id="562" w:name="_Toc91059899"/>
      <w:bookmarkStart w:id="563" w:name="_Toc127028313"/>
      <w:bookmarkStart w:id="564" w:name="_Toc127028757"/>
      <w:bookmarkStart w:id="565" w:name="_Toc127028803"/>
      <w:bookmarkStart w:id="566" w:name="_Toc127028877"/>
      <w:bookmarkStart w:id="567" w:name="_Toc186900458"/>
      <w:bookmarkStart w:id="568" w:name="_Toc186900947"/>
      <w:bookmarkStart w:id="569" w:name="_Toc209167891"/>
      <w:bookmarkStart w:id="570" w:name="_Toc209167919"/>
      <w:bookmarkStart w:id="571" w:name="_Toc216855126"/>
      <w:r w:rsidRPr="00FF4715">
        <w:rPr>
          <w:b/>
        </w:rPr>
        <w:t>Additional Campus Resources</w:t>
      </w:r>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14:paraId="41259545" w14:textId="77777777" w:rsidR="001778C0" w:rsidRDefault="001778C0" w:rsidP="001778C0">
      <w:pPr>
        <w:rPr>
          <w:rFonts w:eastAsia="Times New Roman"/>
          <w:sz w:val="28"/>
          <w:szCs w:val="28"/>
        </w:rPr>
      </w:pPr>
      <w:bookmarkStart w:id="572" w:name="_Toc513565989"/>
      <w:r w:rsidRPr="00D80565">
        <w:rPr>
          <w:rFonts w:eastAsia="Times New Roman"/>
          <w:sz w:val="28"/>
          <w:szCs w:val="28"/>
        </w:rPr>
        <w:t xml:space="preserve">Check out the </w:t>
      </w:r>
      <w:hyperlink r:id="rId174" w:history="1">
        <w:r w:rsidRPr="00DE7B10">
          <w:rPr>
            <w:rStyle w:val="Hyperlink"/>
            <w:sz w:val="28"/>
          </w:rPr>
          <w:t>Current Students page</w:t>
        </w:r>
      </w:hyperlink>
      <w:r w:rsidRPr="00D80565">
        <w:rPr>
          <w:rFonts w:eastAsia="Times New Roman"/>
          <w:sz w:val="28"/>
          <w:szCs w:val="28"/>
        </w:rPr>
        <w:t xml:space="preserve"> for more information about</w:t>
      </w:r>
      <w:r>
        <w:rPr>
          <w:rFonts w:eastAsia="Times New Roman"/>
          <w:sz w:val="28"/>
          <w:szCs w:val="28"/>
        </w:rPr>
        <w:t xml:space="preserve"> </w:t>
      </w:r>
      <w:r w:rsidRPr="00D80565">
        <w:rPr>
          <w:rFonts w:eastAsia="Times New Roman"/>
          <w:sz w:val="28"/>
          <w:szCs w:val="28"/>
        </w:rPr>
        <w:t>Academic Support, Student Services</w:t>
      </w:r>
      <w:r>
        <w:rPr>
          <w:rFonts w:eastAsia="Times New Roman"/>
          <w:sz w:val="28"/>
          <w:szCs w:val="28"/>
        </w:rPr>
        <w:t>,</w:t>
      </w:r>
      <w:r w:rsidRPr="00D80565">
        <w:rPr>
          <w:rFonts w:eastAsia="Times New Roman"/>
          <w:sz w:val="28"/>
          <w:szCs w:val="28"/>
        </w:rPr>
        <w:t xml:space="preserve"> </w:t>
      </w:r>
      <w:r>
        <w:rPr>
          <w:rFonts w:eastAsia="Times New Roman"/>
          <w:sz w:val="28"/>
          <w:szCs w:val="28"/>
        </w:rPr>
        <w:t xml:space="preserve">Campus Life, </w:t>
      </w:r>
      <w:r w:rsidRPr="00D80565">
        <w:rPr>
          <w:rFonts w:eastAsia="Times New Roman"/>
          <w:sz w:val="28"/>
          <w:szCs w:val="28"/>
        </w:rPr>
        <w:t>and much more.</w:t>
      </w:r>
      <w:bookmarkEnd w:id="572"/>
    </w:p>
    <w:p w14:paraId="59DC61F0" w14:textId="77777777" w:rsidR="001778C0" w:rsidRPr="004D4770" w:rsidRDefault="001778C0" w:rsidP="004D4770">
      <w:pPr>
        <w:pStyle w:val="Heading1"/>
        <w:rPr>
          <w:b/>
        </w:rPr>
      </w:pPr>
      <w:bookmarkStart w:id="573" w:name="_Toc515994839"/>
      <w:bookmarkStart w:id="574" w:name="_Toc515994972"/>
      <w:bookmarkStart w:id="575" w:name="_Toc515995111"/>
      <w:bookmarkStart w:id="576" w:name="_Toc515995157"/>
      <w:r>
        <w:rPr>
          <w:b/>
        </w:rPr>
        <w:br w:type="page"/>
      </w:r>
      <w:bookmarkStart w:id="577" w:name="_Toc515996178"/>
      <w:bookmarkStart w:id="578" w:name="_Toc524353276"/>
      <w:bookmarkStart w:id="579" w:name="_Toc524353434"/>
      <w:bookmarkStart w:id="580" w:name="_Toc524358460"/>
      <w:bookmarkStart w:id="581" w:name="_Toc524358538"/>
      <w:bookmarkStart w:id="582" w:name="_Toc524358608"/>
      <w:bookmarkStart w:id="583" w:name="_Toc524358688"/>
      <w:bookmarkStart w:id="584" w:name="_Toc17729822"/>
      <w:bookmarkStart w:id="585" w:name="_Toc17730060"/>
      <w:bookmarkStart w:id="586" w:name="_Toc29034248"/>
      <w:bookmarkStart w:id="587" w:name="_Toc29034520"/>
      <w:bookmarkStart w:id="588" w:name="_Toc91059900"/>
      <w:bookmarkStart w:id="589" w:name="_Toc127028314"/>
      <w:bookmarkStart w:id="590" w:name="_Toc127028758"/>
      <w:bookmarkStart w:id="591" w:name="_Toc127028804"/>
      <w:bookmarkStart w:id="592" w:name="_Toc127028878"/>
      <w:bookmarkStart w:id="593" w:name="_Toc186900459"/>
      <w:bookmarkStart w:id="594" w:name="_Toc186900948"/>
      <w:bookmarkStart w:id="595" w:name="_Toc209167892"/>
      <w:bookmarkStart w:id="596" w:name="_Toc209167920"/>
      <w:bookmarkStart w:id="597" w:name="_Toc216855127"/>
      <w:r w:rsidRPr="00EE0ECC">
        <w:rPr>
          <w:b/>
        </w:rPr>
        <w:lastRenderedPageBreak/>
        <w:t>Privacy Policies</w:t>
      </w:r>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p w14:paraId="76A62746" w14:textId="77777777" w:rsidR="001778C0" w:rsidRPr="00EE0ECC" w:rsidRDefault="001778C0" w:rsidP="001778C0">
      <w:pPr>
        <w:rPr>
          <w:rFonts w:eastAsia="Times New Roman"/>
          <w:bCs/>
          <w:sz w:val="28"/>
          <w:szCs w:val="28"/>
        </w:rPr>
      </w:pPr>
      <w:r w:rsidRPr="00EE0ECC">
        <w:rPr>
          <w:rFonts w:eastAsia="Times New Roman"/>
          <w:bCs/>
          <w:sz w:val="28"/>
          <w:szCs w:val="28"/>
        </w:rPr>
        <w:t>To learn about the practices regarding personal information that may be collected from users in this course, check the privacy policies below:</w:t>
      </w:r>
    </w:p>
    <w:p w14:paraId="5B7B2099" w14:textId="77777777" w:rsidR="001778C0" w:rsidRPr="00DE7B10" w:rsidRDefault="001778C0" w:rsidP="007749BE">
      <w:pPr>
        <w:pStyle w:val="ListParagraph"/>
        <w:numPr>
          <w:ilvl w:val="0"/>
          <w:numId w:val="12"/>
        </w:numPr>
      </w:pPr>
      <w:hyperlink r:id="rId175" w:tgtFrame="_blank" w:history="1">
        <w:r w:rsidRPr="00DE7B10">
          <w:rPr>
            <w:rStyle w:val="Hyperlink"/>
            <w:sz w:val="28"/>
          </w:rPr>
          <w:t>Canvas</w:t>
        </w:r>
      </w:hyperlink>
    </w:p>
    <w:p w14:paraId="1D9E6DF1" w14:textId="77777777" w:rsidR="001778C0" w:rsidRPr="00DE7B10" w:rsidRDefault="001778C0" w:rsidP="007749BE">
      <w:pPr>
        <w:pStyle w:val="ListParagraph"/>
        <w:numPr>
          <w:ilvl w:val="0"/>
          <w:numId w:val="12"/>
        </w:numPr>
      </w:pPr>
      <w:hyperlink r:id="rId176" w:tgtFrame="_blank" w:history="1">
        <w:r w:rsidRPr="00DE7B10">
          <w:rPr>
            <w:rStyle w:val="Hyperlink"/>
            <w:sz w:val="28"/>
          </w:rPr>
          <w:t>Panopto</w:t>
        </w:r>
      </w:hyperlink>
    </w:p>
    <w:p w14:paraId="61EC80A7" w14:textId="77777777" w:rsidR="001778C0" w:rsidRPr="00DE7B10" w:rsidRDefault="001778C0" w:rsidP="007749BE">
      <w:pPr>
        <w:pStyle w:val="ListParagraph"/>
        <w:numPr>
          <w:ilvl w:val="0"/>
          <w:numId w:val="12"/>
        </w:numPr>
      </w:pPr>
      <w:hyperlink r:id="rId177" w:tgtFrame="_blank" w:history="1">
        <w:r w:rsidRPr="00DE7B10">
          <w:rPr>
            <w:rStyle w:val="Hyperlink"/>
            <w:sz w:val="28"/>
          </w:rPr>
          <w:t>Shoreline Privacy Policies</w:t>
        </w:r>
      </w:hyperlink>
    </w:p>
    <w:p w14:paraId="49107928" w14:textId="77777777" w:rsidR="001778C0" w:rsidRPr="00DE7B10" w:rsidRDefault="001778C0" w:rsidP="007749BE">
      <w:pPr>
        <w:pStyle w:val="ListParagraph"/>
        <w:numPr>
          <w:ilvl w:val="0"/>
          <w:numId w:val="12"/>
        </w:numPr>
      </w:pPr>
      <w:hyperlink r:id="rId178" w:tgtFrame="_blank" w:history="1">
        <w:r w:rsidRPr="00DE7B10">
          <w:rPr>
            <w:rStyle w:val="Hyperlink"/>
            <w:sz w:val="28"/>
          </w:rPr>
          <w:t>Student Policies</w:t>
        </w:r>
      </w:hyperlink>
    </w:p>
    <w:p w14:paraId="1804E25A" w14:textId="77777777" w:rsidR="001778C0" w:rsidRPr="00DE7B10" w:rsidRDefault="001778C0" w:rsidP="007749BE">
      <w:pPr>
        <w:pStyle w:val="ListParagraph"/>
        <w:numPr>
          <w:ilvl w:val="0"/>
          <w:numId w:val="12"/>
        </w:numPr>
      </w:pPr>
      <w:hyperlink r:id="rId179" w:tgtFrame="_blank" w:history="1">
        <w:r w:rsidRPr="00DE7B10">
          <w:rPr>
            <w:rStyle w:val="Hyperlink"/>
            <w:sz w:val="28"/>
          </w:rPr>
          <w:t>Microsoft 365 </w:t>
        </w:r>
      </w:hyperlink>
    </w:p>
    <w:p w14:paraId="0E6C62FA" w14:textId="77777777" w:rsidR="001778C0" w:rsidRPr="00DE7B10" w:rsidRDefault="001778C0" w:rsidP="007749BE">
      <w:pPr>
        <w:pStyle w:val="ListParagraph"/>
        <w:numPr>
          <w:ilvl w:val="0"/>
          <w:numId w:val="12"/>
        </w:numPr>
      </w:pPr>
      <w:hyperlink r:id="rId180" w:tgtFrame="_blank" w:history="1">
        <w:r w:rsidRPr="00DE7B10">
          <w:rPr>
            <w:rStyle w:val="Hyperlink"/>
            <w:sz w:val="28"/>
          </w:rPr>
          <w:t xml:space="preserve">Google Privacy Policy </w:t>
        </w:r>
      </w:hyperlink>
    </w:p>
    <w:p w14:paraId="6F1DC0D9" w14:textId="77777777" w:rsidR="001778C0" w:rsidRPr="00EE0ECC" w:rsidRDefault="001778C0" w:rsidP="001778C0">
      <w:pPr>
        <w:pStyle w:val="Heading1"/>
        <w:rPr>
          <w:b/>
        </w:rPr>
      </w:pPr>
      <w:bookmarkStart w:id="598" w:name="_Toc515994840"/>
      <w:bookmarkStart w:id="599" w:name="_Toc515994973"/>
      <w:bookmarkStart w:id="600" w:name="_Toc515995112"/>
      <w:bookmarkStart w:id="601" w:name="_Toc515995158"/>
      <w:bookmarkStart w:id="602" w:name="_Toc515996179"/>
      <w:bookmarkStart w:id="603" w:name="_Toc524353277"/>
      <w:bookmarkStart w:id="604" w:name="_Toc524353435"/>
      <w:bookmarkStart w:id="605" w:name="_Toc524358461"/>
      <w:bookmarkStart w:id="606" w:name="_Toc524358539"/>
      <w:bookmarkStart w:id="607" w:name="_Toc524358609"/>
      <w:bookmarkStart w:id="608" w:name="_Toc524358689"/>
      <w:bookmarkStart w:id="609" w:name="_Toc17729823"/>
      <w:bookmarkStart w:id="610" w:name="_Toc17730061"/>
      <w:bookmarkStart w:id="611" w:name="_Toc29034249"/>
      <w:bookmarkStart w:id="612" w:name="_Toc29034521"/>
      <w:bookmarkStart w:id="613" w:name="_Toc91059901"/>
      <w:bookmarkStart w:id="614" w:name="_Toc127028315"/>
      <w:bookmarkStart w:id="615" w:name="_Toc127028759"/>
      <w:bookmarkStart w:id="616" w:name="_Toc127028805"/>
      <w:bookmarkStart w:id="617" w:name="_Toc127028879"/>
      <w:bookmarkStart w:id="618" w:name="_Toc186900460"/>
      <w:bookmarkStart w:id="619" w:name="_Toc186900949"/>
      <w:bookmarkStart w:id="620" w:name="_Toc209167893"/>
      <w:bookmarkStart w:id="621" w:name="_Toc209167921"/>
      <w:bookmarkStart w:id="622" w:name="_Toc216855128"/>
      <w:r>
        <w:rPr>
          <w:b/>
        </w:rPr>
        <w:t>Accessibility</w:t>
      </w:r>
      <w:r w:rsidRPr="00EE0ECC">
        <w:rPr>
          <w:b/>
        </w:rPr>
        <w:t xml:space="preserve"> Policies</w:t>
      </w:r>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p>
    <w:p w14:paraId="637C2F3A" w14:textId="77777777" w:rsidR="001778C0" w:rsidRPr="00EE0ECC" w:rsidRDefault="001778C0" w:rsidP="001778C0">
      <w:pPr>
        <w:rPr>
          <w:rFonts w:eastAsia="Times New Roman"/>
          <w:bCs/>
          <w:sz w:val="28"/>
          <w:szCs w:val="28"/>
        </w:rPr>
      </w:pPr>
      <w:r w:rsidRPr="00EE0ECC">
        <w:rPr>
          <w:rFonts w:eastAsia="Times New Roman"/>
          <w:bCs/>
          <w:sz w:val="28"/>
          <w:szCs w:val="28"/>
        </w:rPr>
        <w:t>Below are links to accessibility policies for sites used within this course:</w:t>
      </w:r>
    </w:p>
    <w:p w14:paraId="2E2CC194" w14:textId="77777777" w:rsidR="001778C0" w:rsidRPr="00DE7B10" w:rsidRDefault="001778C0" w:rsidP="007749BE">
      <w:pPr>
        <w:pStyle w:val="ListParagraph"/>
        <w:numPr>
          <w:ilvl w:val="0"/>
          <w:numId w:val="13"/>
        </w:numPr>
        <w:rPr>
          <w:sz w:val="28"/>
          <w:szCs w:val="28"/>
        </w:rPr>
      </w:pPr>
      <w:hyperlink r:id="rId181" w:tgtFrame="_blank" w:history="1">
        <w:r w:rsidRPr="00DE7B10">
          <w:rPr>
            <w:rStyle w:val="Hyperlink"/>
            <w:sz w:val="28"/>
            <w:szCs w:val="28"/>
          </w:rPr>
          <w:t>Canvas</w:t>
        </w:r>
      </w:hyperlink>
    </w:p>
    <w:p w14:paraId="060B07C3" w14:textId="77777777" w:rsidR="001778C0" w:rsidRPr="00DE7B10" w:rsidRDefault="001778C0" w:rsidP="007749BE">
      <w:pPr>
        <w:pStyle w:val="ListParagraph"/>
        <w:numPr>
          <w:ilvl w:val="0"/>
          <w:numId w:val="13"/>
        </w:numPr>
        <w:rPr>
          <w:sz w:val="28"/>
          <w:szCs w:val="28"/>
        </w:rPr>
      </w:pPr>
      <w:hyperlink r:id="rId182" w:history="1">
        <w:r w:rsidRPr="00DE7B10">
          <w:rPr>
            <w:rStyle w:val="Hyperlink"/>
            <w:sz w:val="28"/>
            <w:szCs w:val="28"/>
          </w:rPr>
          <w:t>Panopto Accessibility Features</w:t>
        </w:r>
      </w:hyperlink>
    </w:p>
    <w:p w14:paraId="703571C5" w14:textId="77777777" w:rsidR="001778C0" w:rsidRPr="00DE7B10" w:rsidRDefault="001778C0" w:rsidP="007749BE">
      <w:pPr>
        <w:pStyle w:val="ListParagraph"/>
        <w:numPr>
          <w:ilvl w:val="0"/>
          <w:numId w:val="13"/>
        </w:numPr>
        <w:rPr>
          <w:sz w:val="28"/>
          <w:szCs w:val="28"/>
        </w:rPr>
      </w:pPr>
      <w:hyperlink r:id="rId183" w:tgtFrame="_blank" w:history="1">
        <w:r w:rsidRPr="00DE7B10">
          <w:rPr>
            <w:rStyle w:val="Hyperlink"/>
            <w:sz w:val="28"/>
            <w:szCs w:val="28"/>
          </w:rPr>
          <w:t>Shoreline Community College</w:t>
        </w:r>
      </w:hyperlink>
      <w:r w:rsidRPr="00DE7B10">
        <w:rPr>
          <w:sz w:val="28"/>
          <w:szCs w:val="28"/>
        </w:rPr>
        <w:t> </w:t>
      </w:r>
      <w:hyperlink r:id="rId184" w:tgtFrame="_blank" w:history="1">
        <w:r w:rsidRPr="00DE7B10">
          <w:rPr>
            <w:rStyle w:val="Hyperlink"/>
            <w:sz w:val="28"/>
            <w:szCs w:val="28"/>
          </w:rPr>
          <w:t>(Audio Version)</w:t>
        </w:r>
      </w:hyperlink>
      <w:r w:rsidRPr="00DE7B10">
        <w:rPr>
          <w:sz w:val="28"/>
          <w:szCs w:val="28"/>
        </w:rPr>
        <w:t xml:space="preserve">  </w:t>
      </w:r>
    </w:p>
    <w:p w14:paraId="4D5A79AB" w14:textId="77777777" w:rsidR="001778C0" w:rsidRPr="00DE7B10" w:rsidRDefault="001778C0" w:rsidP="007749BE">
      <w:pPr>
        <w:pStyle w:val="ListParagraph"/>
        <w:numPr>
          <w:ilvl w:val="0"/>
          <w:numId w:val="13"/>
        </w:numPr>
        <w:rPr>
          <w:sz w:val="28"/>
          <w:szCs w:val="28"/>
        </w:rPr>
      </w:pPr>
      <w:hyperlink r:id="rId185" w:tgtFrame="_blank" w:history="1">
        <w:r w:rsidRPr="00DE7B10">
          <w:rPr>
            <w:rStyle w:val="Hyperlink"/>
            <w:sz w:val="28"/>
            <w:szCs w:val="28"/>
          </w:rPr>
          <w:t>Microsoft Office 365</w:t>
        </w:r>
      </w:hyperlink>
    </w:p>
    <w:p w14:paraId="22FA6C91" w14:textId="77777777" w:rsidR="001778C0" w:rsidRPr="00DE7B10" w:rsidRDefault="001778C0" w:rsidP="007749BE">
      <w:pPr>
        <w:pStyle w:val="ListParagraph"/>
        <w:numPr>
          <w:ilvl w:val="0"/>
          <w:numId w:val="13"/>
        </w:numPr>
        <w:rPr>
          <w:sz w:val="28"/>
          <w:szCs w:val="28"/>
        </w:rPr>
      </w:pPr>
      <w:hyperlink r:id="rId186" w:tgtFrame="_blank" w:history="1">
        <w:r w:rsidRPr="00DE7B10">
          <w:rPr>
            <w:rStyle w:val="Hyperlink"/>
            <w:sz w:val="28"/>
            <w:szCs w:val="28"/>
          </w:rPr>
          <w:t>Google (covers YouTube)</w:t>
        </w:r>
      </w:hyperlink>
      <w:r w:rsidRPr="00DE7B10">
        <w:rPr>
          <w:sz w:val="28"/>
          <w:szCs w:val="28"/>
        </w:rPr>
        <w:t xml:space="preserve"> </w:t>
      </w:r>
    </w:p>
    <w:p w14:paraId="7C23A92D" w14:textId="77777777" w:rsidR="001778C0" w:rsidRPr="007541F6" w:rsidRDefault="001778C0" w:rsidP="001778C0">
      <w:pPr>
        <w:jc w:val="left"/>
        <w:rPr>
          <w:sz w:val="28"/>
          <w:szCs w:val="28"/>
        </w:rPr>
      </w:pPr>
    </w:p>
    <w:p w14:paraId="7F1E0D84" w14:textId="77777777" w:rsidR="007B3506" w:rsidRPr="00350FBA" w:rsidRDefault="007B3506" w:rsidP="001778C0">
      <w:pPr>
        <w:pStyle w:val="Heading1"/>
        <w:rPr>
          <w:sz w:val="28"/>
          <w:szCs w:val="28"/>
        </w:rPr>
      </w:pPr>
    </w:p>
    <w:sectPr w:rsidR="007B3506" w:rsidRPr="00350FBA" w:rsidSect="00B87A39">
      <w:footerReference w:type="even" r:id="rId187"/>
      <w:footerReference w:type="default" r:id="rId18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4E2F3" w14:textId="77777777" w:rsidR="00A62AE3" w:rsidRDefault="00A62AE3" w:rsidP="00AF4F31">
      <w:pPr>
        <w:spacing w:after="0" w:line="240" w:lineRule="auto"/>
      </w:pPr>
      <w:r>
        <w:separator/>
      </w:r>
    </w:p>
  </w:endnote>
  <w:endnote w:type="continuationSeparator" w:id="0">
    <w:p w14:paraId="6BB564FB" w14:textId="77777777" w:rsidR="00A62AE3" w:rsidRDefault="00A62AE3" w:rsidP="00AF4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dale Mono">
    <w:panose1 w:val="020B0509000000000004"/>
    <w:charset w:val="00"/>
    <w:family w:val="modern"/>
    <w:pitch w:val="fixed"/>
    <w:sig w:usb0="00000287" w:usb1="00000000" w:usb2="00000000" w:usb3="00000000" w:csb0="0000009F"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3972395"/>
      <w:docPartObj>
        <w:docPartGallery w:val="Page Numbers (Bottom of Page)"/>
        <w:docPartUnique/>
      </w:docPartObj>
    </w:sdtPr>
    <w:sdtContent>
      <w:p w14:paraId="4AC164FC" w14:textId="4C839AD1" w:rsidR="00AF4F31" w:rsidRDefault="00AF4F31" w:rsidP="004A56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87A39">
          <w:rPr>
            <w:rStyle w:val="PageNumber"/>
            <w:noProof/>
          </w:rPr>
          <w:t>9</w:t>
        </w:r>
        <w:r>
          <w:rPr>
            <w:rStyle w:val="PageNumber"/>
          </w:rPr>
          <w:fldChar w:fldCharType="end"/>
        </w:r>
      </w:p>
    </w:sdtContent>
  </w:sdt>
  <w:p w14:paraId="784BE23F" w14:textId="77777777" w:rsidR="00AF4F31" w:rsidRDefault="00AF4F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0316678"/>
      <w:docPartObj>
        <w:docPartGallery w:val="Page Numbers (Bottom of Page)"/>
        <w:docPartUnique/>
      </w:docPartObj>
    </w:sdtPr>
    <w:sdtContent>
      <w:p w14:paraId="5EF89CB0" w14:textId="77777777" w:rsidR="00AF4F31" w:rsidRDefault="00AF4F31" w:rsidP="004A56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A00194" w14:textId="77777777" w:rsidR="00AF4F31" w:rsidRDefault="00AF4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3A730" w14:textId="77777777" w:rsidR="00A62AE3" w:rsidRDefault="00A62AE3" w:rsidP="00AF4F31">
      <w:pPr>
        <w:spacing w:after="0" w:line="240" w:lineRule="auto"/>
      </w:pPr>
      <w:r>
        <w:separator/>
      </w:r>
    </w:p>
  </w:footnote>
  <w:footnote w:type="continuationSeparator" w:id="0">
    <w:p w14:paraId="52BA0061" w14:textId="77777777" w:rsidR="00A62AE3" w:rsidRDefault="00A62AE3" w:rsidP="00AF4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4"/>
    <w:multiLevelType w:val="hybridMultilevel"/>
    <w:tmpl w:val="00000004"/>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6"/>
    <w:multiLevelType w:val="hybridMultilevel"/>
    <w:tmpl w:val="00000006"/>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C94898"/>
    <w:multiLevelType w:val="multilevel"/>
    <w:tmpl w:val="7BA4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14060"/>
    <w:multiLevelType w:val="multilevel"/>
    <w:tmpl w:val="C49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90FE6"/>
    <w:multiLevelType w:val="multilevel"/>
    <w:tmpl w:val="1E8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127AC"/>
    <w:multiLevelType w:val="multilevel"/>
    <w:tmpl w:val="6F60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E1FD3"/>
    <w:multiLevelType w:val="multilevel"/>
    <w:tmpl w:val="0EF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11457"/>
    <w:multiLevelType w:val="multilevel"/>
    <w:tmpl w:val="12B2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50F88"/>
    <w:multiLevelType w:val="hybridMultilevel"/>
    <w:tmpl w:val="122C8288"/>
    <w:lvl w:ilvl="0" w:tplc="0190404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426170"/>
    <w:multiLevelType w:val="hybridMultilevel"/>
    <w:tmpl w:val="9C6A3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78E781B"/>
    <w:multiLevelType w:val="multilevel"/>
    <w:tmpl w:val="F18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50E7F"/>
    <w:multiLevelType w:val="multilevel"/>
    <w:tmpl w:val="ABBA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9E7B7D"/>
    <w:multiLevelType w:val="multilevel"/>
    <w:tmpl w:val="813E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BB49F2"/>
    <w:multiLevelType w:val="multilevel"/>
    <w:tmpl w:val="1D48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F52017"/>
    <w:multiLevelType w:val="multilevel"/>
    <w:tmpl w:val="70249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3F36C7"/>
    <w:multiLevelType w:val="multilevel"/>
    <w:tmpl w:val="7CAE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15A54"/>
    <w:multiLevelType w:val="multilevel"/>
    <w:tmpl w:val="1CB2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190603"/>
    <w:multiLevelType w:val="multilevel"/>
    <w:tmpl w:val="9F42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4471E"/>
    <w:multiLevelType w:val="multilevel"/>
    <w:tmpl w:val="26F8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05688E"/>
    <w:multiLevelType w:val="multilevel"/>
    <w:tmpl w:val="98C0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4242C"/>
    <w:multiLevelType w:val="multilevel"/>
    <w:tmpl w:val="B37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56D36"/>
    <w:multiLevelType w:val="hybridMultilevel"/>
    <w:tmpl w:val="FA461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0B652D"/>
    <w:multiLevelType w:val="multilevel"/>
    <w:tmpl w:val="632A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0E5021"/>
    <w:multiLevelType w:val="multilevel"/>
    <w:tmpl w:val="7C6C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694ACD"/>
    <w:multiLevelType w:val="multilevel"/>
    <w:tmpl w:val="A7B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6A6BD9"/>
    <w:multiLevelType w:val="multilevel"/>
    <w:tmpl w:val="79A4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E6479"/>
    <w:multiLevelType w:val="multilevel"/>
    <w:tmpl w:val="6E4A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277A96"/>
    <w:multiLevelType w:val="multilevel"/>
    <w:tmpl w:val="3948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E05B36"/>
    <w:multiLevelType w:val="multilevel"/>
    <w:tmpl w:val="E5A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2839A5"/>
    <w:multiLevelType w:val="multilevel"/>
    <w:tmpl w:val="818E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C35E1F"/>
    <w:multiLevelType w:val="multilevel"/>
    <w:tmpl w:val="0E7A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D91FAA"/>
    <w:multiLevelType w:val="multilevel"/>
    <w:tmpl w:val="0272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EF6A9E"/>
    <w:multiLevelType w:val="hybridMultilevel"/>
    <w:tmpl w:val="D7EE5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BFD75C2"/>
    <w:multiLevelType w:val="multilevel"/>
    <w:tmpl w:val="C0E6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270E44"/>
    <w:multiLevelType w:val="multilevel"/>
    <w:tmpl w:val="DAD4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23502E"/>
    <w:multiLevelType w:val="hybridMultilevel"/>
    <w:tmpl w:val="838AC6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F7A3D30"/>
    <w:multiLevelType w:val="multilevel"/>
    <w:tmpl w:val="57B6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A819F8"/>
    <w:multiLevelType w:val="multilevel"/>
    <w:tmpl w:val="C8EA3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FD73CA"/>
    <w:multiLevelType w:val="multilevel"/>
    <w:tmpl w:val="976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2E4730"/>
    <w:multiLevelType w:val="multilevel"/>
    <w:tmpl w:val="9098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5B5AEE"/>
    <w:multiLevelType w:val="multilevel"/>
    <w:tmpl w:val="69F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5F7E7C"/>
    <w:multiLevelType w:val="multilevel"/>
    <w:tmpl w:val="515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9509FF"/>
    <w:multiLevelType w:val="multilevel"/>
    <w:tmpl w:val="33F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980A63"/>
    <w:multiLevelType w:val="multilevel"/>
    <w:tmpl w:val="450A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AF668C"/>
    <w:multiLevelType w:val="multilevel"/>
    <w:tmpl w:val="B09A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C865A8"/>
    <w:multiLevelType w:val="multilevel"/>
    <w:tmpl w:val="347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5A4F8F"/>
    <w:multiLevelType w:val="multilevel"/>
    <w:tmpl w:val="DBA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40922"/>
    <w:multiLevelType w:val="multilevel"/>
    <w:tmpl w:val="FA8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4E4F92"/>
    <w:multiLevelType w:val="multilevel"/>
    <w:tmpl w:val="BB48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A56CD9"/>
    <w:multiLevelType w:val="multilevel"/>
    <w:tmpl w:val="37E6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F13D49"/>
    <w:multiLevelType w:val="multilevel"/>
    <w:tmpl w:val="AD64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BA5D01"/>
    <w:multiLevelType w:val="hybridMultilevel"/>
    <w:tmpl w:val="906C1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8115FC0"/>
    <w:multiLevelType w:val="multilevel"/>
    <w:tmpl w:val="07B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534147"/>
    <w:multiLevelType w:val="hybridMultilevel"/>
    <w:tmpl w:val="10BAFA18"/>
    <w:lvl w:ilvl="0" w:tplc="DADCCEA8">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288A038A"/>
    <w:multiLevelType w:val="multilevel"/>
    <w:tmpl w:val="E5B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A91938"/>
    <w:multiLevelType w:val="hybridMultilevel"/>
    <w:tmpl w:val="C0120926"/>
    <w:lvl w:ilvl="0" w:tplc="DADCCEA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95266C8"/>
    <w:multiLevelType w:val="multilevel"/>
    <w:tmpl w:val="8452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722677"/>
    <w:multiLevelType w:val="multilevel"/>
    <w:tmpl w:val="BD1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7B0102"/>
    <w:multiLevelType w:val="multilevel"/>
    <w:tmpl w:val="CBD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AB3B0F"/>
    <w:multiLevelType w:val="multilevel"/>
    <w:tmpl w:val="FBB2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105F37"/>
    <w:multiLevelType w:val="multilevel"/>
    <w:tmpl w:val="0854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CB702B"/>
    <w:multiLevelType w:val="multilevel"/>
    <w:tmpl w:val="FAE82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E97A37"/>
    <w:multiLevelType w:val="multilevel"/>
    <w:tmpl w:val="B1F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8F392A"/>
    <w:multiLevelType w:val="multilevel"/>
    <w:tmpl w:val="A4C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AC1CAC"/>
    <w:multiLevelType w:val="multilevel"/>
    <w:tmpl w:val="432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674494"/>
    <w:multiLevelType w:val="multilevel"/>
    <w:tmpl w:val="3A70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AE6776"/>
    <w:multiLevelType w:val="multilevel"/>
    <w:tmpl w:val="BF6E6F8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0" w15:restartNumberingAfterBreak="0">
    <w:nsid w:val="30560766"/>
    <w:multiLevelType w:val="hybridMultilevel"/>
    <w:tmpl w:val="2230FA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1857A59"/>
    <w:multiLevelType w:val="hybridMultilevel"/>
    <w:tmpl w:val="F976C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1FE176B"/>
    <w:multiLevelType w:val="multilevel"/>
    <w:tmpl w:val="21FE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45105B"/>
    <w:multiLevelType w:val="multilevel"/>
    <w:tmpl w:val="3256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CC617B"/>
    <w:multiLevelType w:val="multilevel"/>
    <w:tmpl w:val="D53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1A069B"/>
    <w:multiLevelType w:val="multilevel"/>
    <w:tmpl w:val="230A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B67A3C"/>
    <w:multiLevelType w:val="hybridMultilevel"/>
    <w:tmpl w:val="A7501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4D63850"/>
    <w:multiLevelType w:val="multilevel"/>
    <w:tmpl w:val="4816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0C5978"/>
    <w:multiLevelType w:val="multilevel"/>
    <w:tmpl w:val="25DC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146F03"/>
    <w:multiLevelType w:val="multilevel"/>
    <w:tmpl w:val="357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5357937"/>
    <w:multiLevelType w:val="multilevel"/>
    <w:tmpl w:val="F6F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A001E9"/>
    <w:multiLevelType w:val="multilevel"/>
    <w:tmpl w:val="CF8A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8676BB"/>
    <w:multiLevelType w:val="multilevel"/>
    <w:tmpl w:val="5EC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C927BF"/>
    <w:multiLevelType w:val="multilevel"/>
    <w:tmpl w:val="03620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D3482E"/>
    <w:multiLevelType w:val="multilevel"/>
    <w:tmpl w:val="A262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163710"/>
    <w:multiLevelType w:val="multilevel"/>
    <w:tmpl w:val="473E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2E428E"/>
    <w:multiLevelType w:val="multilevel"/>
    <w:tmpl w:val="1F88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645626"/>
    <w:multiLevelType w:val="multilevel"/>
    <w:tmpl w:val="635C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9650AE"/>
    <w:multiLevelType w:val="multilevel"/>
    <w:tmpl w:val="DF6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9D5B47"/>
    <w:multiLevelType w:val="multilevel"/>
    <w:tmpl w:val="ED0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1F47D3"/>
    <w:multiLevelType w:val="multilevel"/>
    <w:tmpl w:val="4806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AF5B47"/>
    <w:multiLevelType w:val="hybridMultilevel"/>
    <w:tmpl w:val="DA1E6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BBA050C"/>
    <w:multiLevelType w:val="multilevel"/>
    <w:tmpl w:val="9352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1653F2"/>
    <w:multiLevelType w:val="hybridMultilevel"/>
    <w:tmpl w:val="52922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C3D262B"/>
    <w:multiLevelType w:val="multilevel"/>
    <w:tmpl w:val="F86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D02BFF"/>
    <w:multiLevelType w:val="multilevel"/>
    <w:tmpl w:val="DF5A02B0"/>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6" w15:restartNumberingAfterBreak="0">
    <w:nsid w:val="3CD5769D"/>
    <w:multiLevelType w:val="multilevel"/>
    <w:tmpl w:val="63B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0C27A7"/>
    <w:multiLevelType w:val="multilevel"/>
    <w:tmpl w:val="C5A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753D06"/>
    <w:multiLevelType w:val="multilevel"/>
    <w:tmpl w:val="BBA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3D3B8C"/>
    <w:multiLevelType w:val="multilevel"/>
    <w:tmpl w:val="60B2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3F16AA"/>
    <w:multiLevelType w:val="multilevel"/>
    <w:tmpl w:val="4DC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F4452D"/>
    <w:multiLevelType w:val="multilevel"/>
    <w:tmpl w:val="342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DC7045"/>
    <w:multiLevelType w:val="multilevel"/>
    <w:tmpl w:val="B15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2A34CB"/>
    <w:multiLevelType w:val="multilevel"/>
    <w:tmpl w:val="099C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E24C50"/>
    <w:multiLevelType w:val="multilevel"/>
    <w:tmpl w:val="A1B4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6B58C4"/>
    <w:multiLevelType w:val="multilevel"/>
    <w:tmpl w:val="575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2C5586"/>
    <w:multiLevelType w:val="multilevel"/>
    <w:tmpl w:val="7182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FD1922"/>
    <w:multiLevelType w:val="hybridMultilevel"/>
    <w:tmpl w:val="A434C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73619EF"/>
    <w:multiLevelType w:val="multilevel"/>
    <w:tmpl w:val="45FC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362419"/>
    <w:multiLevelType w:val="multilevel"/>
    <w:tmpl w:val="0E4E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5C239A"/>
    <w:multiLevelType w:val="multilevel"/>
    <w:tmpl w:val="FFB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6E333D"/>
    <w:multiLevelType w:val="multilevel"/>
    <w:tmpl w:val="CC4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A2191A"/>
    <w:multiLevelType w:val="multilevel"/>
    <w:tmpl w:val="6204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AC763F"/>
    <w:multiLevelType w:val="multilevel"/>
    <w:tmpl w:val="626C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DA5542"/>
    <w:multiLevelType w:val="hybridMultilevel"/>
    <w:tmpl w:val="2ABE0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B734129"/>
    <w:multiLevelType w:val="multilevel"/>
    <w:tmpl w:val="EDD82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7F7D21"/>
    <w:multiLevelType w:val="hybridMultilevel"/>
    <w:tmpl w:val="3CA62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C24391D"/>
    <w:multiLevelType w:val="multilevel"/>
    <w:tmpl w:val="B09C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291956"/>
    <w:multiLevelType w:val="multilevel"/>
    <w:tmpl w:val="73366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B758E6"/>
    <w:multiLevelType w:val="multilevel"/>
    <w:tmpl w:val="5E44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076BD8"/>
    <w:multiLevelType w:val="multilevel"/>
    <w:tmpl w:val="146A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0F1DC7"/>
    <w:multiLevelType w:val="multilevel"/>
    <w:tmpl w:val="3DDC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586832"/>
    <w:multiLevelType w:val="multilevel"/>
    <w:tmpl w:val="0112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9F1469"/>
    <w:multiLevelType w:val="multilevel"/>
    <w:tmpl w:val="61FA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2A1C85"/>
    <w:multiLevelType w:val="multilevel"/>
    <w:tmpl w:val="93B4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446B8A"/>
    <w:multiLevelType w:val="multilevel"/>
    <w:tmpl w:val="D68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4E09D3"/>
    <w:multiLevelType w:val="multilevel"/>
    <w:tmpl w:val="263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EE7D06"/>
    <w:multiLevelType w:val="multilevel"/>
    <w:tmpl w:val="321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277031"/>
    <w:multiLevelType w:val="multilevel"/>
    <w:tmpl w:val="BE369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4437E7"/>
    <w:multiLevelType w:val="multilevel"/>
    <w:tmpl w:val="8BB4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5B34C9"/>
    <w:multiLevelType w:val="multilevel"/>
    <w:tmpl w:val="A0D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970501"/>
    <w:multiLevelType w:val="multilevel"/>
    <w:tmpl w:val="5B20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3F1113"/>
    <w:multiLevelType w:val="multilevel"/>
    <w:tmpl w:val="8DD0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AC74E2"/>
    <w:multiLevelType w:val="multilevel"/>
    <w:tmpl w:val="89A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C84DC7"/>
    <w:multiLevelType w:val="multilevel"/>
    <w:tmpl w:val="3D60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FD555E"/>
    <w:multiLevelType w:val="multilevel"/>
    <w:tmpl w:val="62FE0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984354"/>
    <w:multiLevelType w:val="multilevel"/>
    <w:tmpl w:val="790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D023D9"/>
    <w:multiLevelType w:val="multilevel"/>
    <w:tmpl w:val="DDA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173CDF"/>
    <w:multiLevelType w:val="multilevel"/>
    <w:tmpl w:val="E058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1913DD"/>
    <w:multiLevelType w:val="multilevel"/>
    <w:tmpl w:val="90AE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6B56B8"/>
    <w:multiLevelType w:val="multilevel"/>
    <w:tmpl w:val="2A0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84062C"/>
    <w:multiLevelType w:val="multilevel"/>
    <w:tmpl w:val="FF46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666DA4"/>
    <w:multiLevelType w:val="multilevel"/>
    <w:tmpl w:val="15D8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9137BD"/>
    <w:multiLevelType w:val="hybridMultilevel"/>
    <w:tmpl w:val="D204938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62397010"/>
    <w:multiLevelType w:val="multilevel"/>
    <w:tmpl w:val="EE8A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C02EC4"/>
    <w:multiLevelType w:val="multilevel"/>
    <w:tmpl w:val="C368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3B2577"/>
    <w:multiLevelType w:val="multilevel"/>
    <w:tmpl w:val="158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4B7A74"/>
    <w:multiLevelType w:val="multilevel"/>
    <w:tmpl w:val="FBBA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F33A9E"/>
    <w:multiLevelType w:val="hybridMultilevel"/>
    <w:tmpl w:val="15166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50F46AD"/>
    <w:multiLevelType w:val="multilevel"/>
    <w:tmpl w:val="4CD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1067F3"/>
    <w:multiLevelType w:val="multilevel"/>
    <w:tmpl w:val="5968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C50C0A"/>
    <w:multiLevelType w:val="multilevel"/>
    <w:tmpl w:val="3642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313BD6"/>
    <w:multiLevelType w:val="multilevel"/>
    <w:tmpl w:val="9050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9638D4"/>
    <w:multiLevelType w:val="multilevel"/>
    <w:tmpl w:val="C214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664CF8"/>
    <w:multiLevelType w:val="multilevel"/>
    <w:tmpl w:val="3932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C05F12"/>
    <w:multiLevelType w:val="multilevel"/>
    <w:tmpl w:val="FBE6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C640DA"/>
    <w:multiLevelType w:val="multilevel"/>
    <w:tmpl w:val="7B32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F12241"/>
    <w:multiLevelType w:val="multilevel"/>
    <w:tmpl w:val="A43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10458E"/>
    <w:multiLevelType w:val="multilevel"/>
    <w:tmpl w:val="5914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CF7A03"/>
    <w:multiLevelType w:val="multilevel"/>
    <w:tmpl w:val="1BBE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8D62EE"/>
    <w:multiLevelType w:val="multilevel"/>
    <w:tmpl w:val="413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CF2814"/>
    <w:multiLevelType w:val="multilevel"/>
    <w:tmpl w:val="A18C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900C52"/>
    <w:multiLevelType w:val="multilevel"/>
    <w:tmpl w:val="C8B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D5811F8"/>
    <w:multiLevelType w:val="multilevel"/>
    <w:tmpl w:val="F102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FB1361"/>
    <w:multiLevelType w:val="multilevel"/>
    <w:tmpl w:val="62FE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2A0E2C"/>
    <w:multiLevelType w:val="multilevel"/>
    <w:tmpl w:val="D29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4C35AC"/>
    <w:multiLevelType w:val="multilevel"/>
    <w:tmpl w:val="74F8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F322D7"/>
    <w:multiLevelType w:val="multilevel"/>
    <w:tmpl w:val="9B4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0F41B7"/>
    <w:multiLevelType w:val="multilevel"/>
    <w:tmpl w:val="A39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2805A9"/>
    <w:multiLevelType w:val="hybridMultilevel"/>
    <w:tmpl w:val="88B4E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0DA31C0"/>
    <w:multiLevelType w:val="multilevel"/>
    <w:tmpl w:val="79F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1E5071"/>
    <w:multiLevelType w:val="multilevel"/>
    <w:tmpl w:val="8ACE9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8269C8"/>
    <w:multiLevelType w:val="multilevel"/>
    <w:tmpl w:val="F88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8A1CD4"/>
    <w:multiLevelType w:val="multilevel"/>
    <w:tmpl w:val="5230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BE5608"/>
    <w:multiLevelType w:val="multilevel"/>
    <w:tmpl w:val="94F6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A54785"/>
    <w:multiLevelType w:val="multilevel"/>
    <w:tmpl w:val="175A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343EE8"/>
    <w:multiLevelType w:val="multilevel"/>
    <w:tmpl w:val="11B4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574452E"/>
    <w:multiLevelType w:val="multilevel"/>
    <w:tmpl w:val="5EA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ED6854"/>
    <w:multiLevelType w:val="multilevel"/>
    <w:tmpl w:val="36A4B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0B5E1D"/>
    <w:multiLevelType w:val="multilevel"/>
    <w:tmpl w:val="8EF8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114E50"/>
    <w:multiLevelType w:val="multilevel"/>
    <w:tmpl w:val="48B2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12585B"/>
    <w:multiLevelType w:val="multilevel"/>
    <w:tmpl w:val="CD4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3C0F42"/>
    <w:multiLevelType w:val="multilevel"/>
    <w:tmpl w:val="1536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52571C"/>
    <w:multiLevelType w:val="multilevel"/>
    <w:tmpl w:val="0DAA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FF3B53"/>
    <w:multiLevelType w:val="multilevel"/>
    <w:tmpl w:val="5258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245444"/>
    <w:multiLevelType w:val="multilevel"/>
    <w:tmpl w:val="F686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6C1605"/>
    <w:multiLevelType w:val="multilevel"/>
    <w:tmpl w:val="FB6C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160428"/>
    <w:multiLevelType w:val="multilevel"/>
    <w:tmpl w:val="4336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BF3EBD"/>
    <w:multiLevelType w:val="multilevel"/>
    <w:tmpl w:val="44F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6634EA"/>
    <w:multiLevelType w:val="multilevel"/>
    <w:tmpl w:val="52F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A23172"/>
    <w:multiLevelType w:val="multilevel"/>
    <w:tmpl w:val="3EF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595520">
    <w:abstractNumId w:val="0"/>
  </w:num>
  <w:num w:numId="2" w16cid:durableId="293293280">
    <w:abstractNumId w:val="1"/>
  </w:num>
  <w:num w:numId="3" w16cid:durableId="97873423">
    <w:abstractNumId w:val="2"/>
  </w:num>
  <w:num w:numId="4" w16cid:durableId="2034958748">
    <w:abstractNumId w:val="3"/>
  </w:num>
  <w:num w:numId="5" w16cid:durableId="295263519">
    <w:abstractNumId w:val="4"/>
  </w:num>
  <w:num w:numId="6" w16cid:durableId="968895210">
    <w:abstractNumId w:val="35"/>
  </w:num>
  <w:num w:numId="7" w16cid:durableId="1269973736">
    <w:abstractNumId w:val="58"/>
  </w:num>
  <w:num w:numId="8" w16cid:durableId="721485856">
    <w:abstractNumId w:val="91"/>
  </w:num>
  <w:num w:numId="9" w16cid:durableId="45027827">
    <w:abstractNumId w:val="56"/>
  </w:num>
  <w:num w:numId="10" w16cid:durableId="1884057976">
    <w:abstractNumId w:val="76"/>
  </w:num>
  <w:num w:numId="11" w16cid:durableId="1278947928">
    <w:abstractNumId w:val="54"/>
  </w:num>
  <w:num w:numId="12" w16cid:durableId="1512601793">
    <w:abstractNumId w:val="169"/>
  </w:num>
  <w:num w:numId="13" w16cid:durableId="1386296620">
    <w:abstractNumId w:val="93"/>
  </w:num>
  <w:num w:numId="14" w16cid:durableId="1482693042">
    <w:abstractNumId w:val="11"/>
  </w:num>
  <w:num w:numId="15" w16cid:durableId="1368488004">
    <w:abstractNumId w:val="116"/>
  </w:num>
  <w:num w:numId="16" w16cid:durableId="1451120251">
    <w:abstractNumId w:val="69"/>
  </w:num>
  <w:num w:numId="17" w16cid:durableId="1747454148">
    <w:abstractNumId w:val="12"/>
  </w:num>
  <w:num w:numId="18" w16cid:durableId="1819180224">
    <w:abstractNumId w:val="38"/>
  </w:num>
  <w:num w:numId="19" w16cid:durableId="104664781">
    <w:abstractNumId w:val="95"/>
  </w:num>
  <w:num w:numId="20" w16cid:durableId="366952018">
    <w:abstractNumId w:val="162"/>
  </w:num>
  <w:num w:numId="21" w16cid:durableId="102921234">
    <w:abstractNumId w:val="29"/>
  </w:num>
  <w:num w:numId="22" w16cid:durableId="751393969">
    <w:abstractNumId w:val="60"/>
  </w:num>
  <w:num w:numId="23" w16cid:durableId="789319926">
    <w:abstractNumId w:val="101"/>
  </w:num>
  <w:num w:numId="24" w16cid:durableId="1268929823">
    <w:abstractNumId w:val="173"/>
  </w:num>
  <w:num w:numId="25" w16cid:durableId="1543790602">
    <w:abstractNumId w:val="100"/>
  </w:num>
  <w:num w:numId="26" w16cid:durableId="405688335">
    <w:abstractNumId w:val="72"/>
  </w:num>
  <w:num w:numId="27" w16cid:durableId="1241870251">
    <w:abstractNumId w:val="20"/>
  </w:num>
  <w:num w:numId="28" w16cid:durableId="883061341">
    <w:abstractNumId w:val="117"/>
  </w:num>
  <w:num w:numId="29" w16cid:durableId="1927030162">
    <w:abstractNumId w:val="41"/>
  </w:num>
  <w:num w:numId="30" w16cid:durableId="796726982">
    <w:abstractNumId w:val="25"/>
  </w:num>
  <w:num w:numId="31" w16cid:durableId="780298176">
    <w:abstractNumId w:val="136"/>
  </w:num>
  <w:num w:numId="32" w16cid:durableId="1299142792">
    <w:abstractNumId w:val="185"/>
  </w:num>
  <w:num w:numId="33" w16cid:durableId="1241138513">
    <w:abstractNumId w:val="50"/>
  </w:num>
  <w:num w:numId="34" w16cid:durableId="1064915753">
    <w:abstractNumId w:val="181"/>
  </w:num>
  <w:num w:numId="35" w16cid:durableId="88503313">
    <w:abstractNumId w:val="27"/>
  </w:num>
  <w:num w:numId="36" w16cid:durableId="410857512">
    <w:abstractNumId w:val="168"/>
  </w:num>
  <w:num w:numId="37" w16cid:durableId="69813408">
    <w:abstractNumId w:val="75"/>
  </w:num>
  <w:num w:numId="38" w16cid:durableId="505441683">
    <w:abstractNumId w:val="6"/>
  </w:num>
  <w:num w:numId="39" w16cid:durableId="1108237994">
    <w:abstractNumId w:val="179"/>
  </w:num>
  <w:num w:numId="40" w16cid:durableId="836000896">
    <w:abstractNumId w:val="135"/>
  </w:num>
  <w:num w:numId="41" w16cid:durableId="661928978">
    <w:abstractNumId w:val="141"/>
  </w:num>
  <w:num w:numId="42" w16cid:durableId="1294367716">
    <w:abstractNumId w:val="90"/>
  </w:num>
  <w:num w:numId="43" w16cid:durableId="1752655127">
    <w:abstractNumId w:val="87"/>
  </w:num>
  <w:num w:numId="44" w16cid:durableId="2078357758">
    <w:abstractNumId w:val="146"/>
  </w:num>
  <w:num w:numId="45" w16cid:durableId="1102455893">
    <w:abstractNumId w:val="31"/>
  </w:num>
  <w:num w:numId="46" w16cid:durableId="989676852">
    <w:abstractNumId w:val="23"/>
  </w:num>
  <w:num w:numId="47" w16cid:durableId="462310242">
    <w:abstractNumId w:val="65"/>
  </w:num>
  <w:num w:numId="48" w16cid:durableId="1482848355">
    <w:abstractNumId w:val="74"/>
  </w:num>
  <w:num w:numId="49" w16cid:durableId="1629971552">
    <w:abstractNumId w:val="84"/>
  </w:num>
  <w:num w:numId="50" w16cid:durableId="1763724822">
    <w:abstractNumId w:val="183"/>
  </w:num>
  <w:num w:numId="51" w16cid:durableId="1678724800">
    <w:abstractNumId w:val="175"/>
  </w:num>
  <w:num w:numId="52" w16cid:durableId="1464037259">
    <w:abstractNumId w:val="159"/>
  </w:num>
  <w:num w:numId="53" w16cid:durableId="1784306136">
    <w:abstractNumId w:val="163"/>
  </w:num>
  <w:num w:numId="54" w16cid:durableId="1631131156">
    <w:abstractNumId w:val="182"/>
  </w:num>
  <w:num w:numId="55" w16cid:durableId="1522741887">
    <w:abstractNumId w:val="43"/>
  </w:num>
  <w:num w:numId="56" w16cid:durableId="681519114">
    <w:abstractNumId w:val="172"/>
  </w:num>
  <w:num w:numId="57" w16cid:durableId="488403402">
    <w:abstractNumId w:val="96"/>
  </w:num>
  <w:num w:numId="58" w16cid:durableId="260187629">
    <w:abstractNumId w:val="51"/>
  </w:num>
  <w:num w:numId="59" w16cid:durableId="1576665256">
    <w:abstractNumId w:val="86"/>
  </w:num>
  <w:num w:numId="60" w16cid:durableId="1358048080">
    <w:abstractNumId w:val="158"/>
  </w:num>
  <w:num w:numId="61" w16cid:durableId="1007175134">
    <w:abstractNumId w:val="108"/>
  </w:num>
  <w:num w:numId="62" w16cid:durableId="156925598">
    <w:abstractNumId w:val="39"/>
  </w:num>
  <w:num w:numId="63" w16cid:durableId="1178934069">
    <w:abstractNumId w:val="77"/>
  </w:num>
  <w:num w:numId="64" w16cid:durableId="1766145121">
    <w:abstractNumId w:val="149"/>
  </w:num>
  <w:num w:numId="65" w16cid:durableId="1510094153">
    <w:abstractNumId w:val="15"/>
  </w:num>
  <w:num w:numId="66" w16cid:durableId="131754033">
    <w:abstractNumId w:val="157"/>
  </w:num>
  <w:num w:numId="67" w16cid:durableId="133526081">
    <w:abstractNumId w:val="156"/>
  </w:num>
  <w:num w:numId="68" w16cid:durableId="1808861305">
    <w:abstractNumId w:val="152"/>
  </w:num>
  <w:num w:numId="69" w16cid:durableId="740372043">
    <w:abstractNumId w:val="80"/>
  </w:num>
  <w:num w:numId="70" w16cid:durableId="572155250">
    <w:abstractNumId w:val="83"/>
  </w:num>
  <w:num w:numId="71" w16cid:durableId="1022166728">
    <w:abstractNumId w:val="44"/>
  </w:num>
  <w:num w:numId="72" w16cid:durableId="1528061144">
    <w:abstractNumId w:val="119"/>
  </w:num>
  <w:num w:numId="73" w16cid:durableId="1720327158">
    <w:abstractNumId w:val="34"/>
  </w:num>
  <w:num w:numId="74" w16cid:durableId="279606935">
    <w:abstractNumId w:val="140"/>
  </w:num>
  <w:num w:numId="75" w16cid:durableId="1711101852">
    <w:abstractNumId w:val="145"/>
  </w:num>
  <w:num w:numId="76" w16cid:durableId="1169174050">
    <w:abstractNumId w:val="104"/>
  </w:num>
  <w:num w:numId="77" w16cid:durableId="1026784644">
    <w:abstractNumId w:val="8"/>
  </w:num>
  <w:num w:numId="78" w16cid:durableId="1704861756">
    <w:abstractNumId w:val="28"/>
  </w:num>
  <w:num w:numId="79" w16cid:durableId="1377243508">
    <w:abstractNumId w:val="105"/>
  </w:num>
  <w:num w:numId="80" w16cid:durableId="1679037268">
    <w:abstractNumId w:val="124"/>
  </w:num>
  <w:num w:numId="81" w16cid:durableId="2108647292">
    <w:abstractNumId w:val="73"/>
  </w:num>
  <w:num w:numId="82" w16cid:durableId="701982408">
    <w:abstractNumId w:val="126"/>
  </w:num>
  <w:num w:numId="83" w16cid:durableId="2019699004">
    <w:abstractNumId w:val="115"/>
  </w:num>
  <w:num w:numId="84" w16cid:durableId="1801611670">
    <w:abstractNumId w:val="63"/>
  </w:num>
  <w:num w:numId="85" w16cid:durableId="634140927">
    <w:abstractNumId w:val="165"/>
  </w:num>
  <w:num w:numId="86" w16cid:durableId="1926649343">
    <w:abstractNumId w:val="106"/>
  </w:num>
  <w:num w:numId="87" w16cid:durableId="640883364">
    <w:abstractNumId w:val="127"/>
  </w:num>
  <w:num w:numId="88" w16cid:durableId="969475374">
    <w:abstractNumId w:val="97"/>
  </w:num>
  <w:num w:numId="89" w16cid:durableId="1553997743">
    <w:abstractNumId w:val="130"/>
  </w:num>
  <w:num w:numId="90" w16cid:durableId="73862541">
    <w:abstractNumId w:val="68"/>
  </w:num>
  <w:num w:numId="91" w16cid:durableId="703596540">
    <w:abstractNumId w:val="40"/>
  </w:num>
  <w:num w:numId="92" w16cid:durableId="1974824307">
    <w:abstractNumId w:val="167"/>
  </w:num>
  <w:num w:numId="93" w16cid:durableId="86537194">
    <w:abstractNumId w:val="33"/>
  </w:num>
  <w:num w:numId="94" w16cid:durableId="1300570148">
    <w:abstractNumId w:val="32"/>
  </w:num>
  <w:num w:numId="95" w16cid:durableId="1159417017">
    <w:abstractNumId w:val="82"/>
  </w:num>
  <w:num w:numId="96" w16cid:durableId="379598650">
    <w:abstractNumId w:val="59"/>
  </w:num>
  <w:num w:numId="97" w16cid:durableId="529535579">
    <w:abstractNumId w:val="151"/>
  </w:num>
  <w:num w:numId="98" w16cid:durableId="1038972050">
    <w:abstractNumId w:val="139"/>
  </w:num>
  <w:num w:numId="99" w16cid:durableId="2067752094">
    <w:abstractNumId w:val="155"/>
  </w:num>
  <w:num w:numId="100" w16cid:durableId="1113790937">
    <w:abstractNumId w:val="123"/>
  </w:num>
  <w:num w:numId="101" w16cid:durableId="2043626878">
    <w:abstractNumId w:val="111"/>
  </w:num>
  <w:num w:numId="102" w16cid:durableId="1268541764">
    <w:abstractNumId w:val="98"/>
  </w:num>
  <w:num w:numId="103" w16cid:durableId="1658068898">
    <w:abstractNumId w:val="55"/>
  </w:num>
  <w:num w:numId="104" w16cid:durableId="1671325777">
    <w:abstractNumId w:val="114"/>
  </w:num>
  <w:num w:numId="105" w16cid:durableId="1884242919">
    <w:abstractNumId w:val="70"/>
  </w:num>
  <w:num w:numId="106" w16cid:durableId="1304891975">
    <w:abstractNumId w:val="148"/>
  </w:num>
  <w:num w:numId="107" w16cid:durableId="1992366865">
    <w:abstractNumId w:val="79"/>
  </w:num>
  <w:num w:numId="108" w16cid:durableId="23674654">
    <w:abstractNumId w:val="5"/>
  </w:num>
  <w:num w:numId="109" w16cid:durableId="1192954345">
    <w:abstractNumId w:val="61"/>
  </w:num>
  <w:num w:numId="110" w16cid:durableId="616713474">
    <w:abstractNumId w:val="132"/>
  </w:num>
  <w:num w:numId="111" w16cid:durableId="1182166082">
    <w:abstractNumId w:val="186"/>
  </w:num>
  <w:num w:numId="112" w16cid:durableId="1016808165">
    <w:abstractNumId w:val="166"/>
  </w:num>
  <w:num w:numId="113" w16cid:durableId="1299454900">
    <w:abstractNumId w:val="21"/>
  </w:num>
  <w:num w:numId="114" w16cid:durableId="1935244855">
    <w:abstractNumId w:val="9"/>
  </w:num>
  <w:num w:numId="115" w16cid:durableId="1242258486">
    <w:abstractNumId w:val="125"/>
  </w:num>
  <w:num w:numId="116" w16cid:durableId="82537156">
    <w:abstractNumId w:val="92"/>
  </w:num>
  <w:num w:numId="117" w16cid:durableId="1064984707">
    <w:abstractNumId w:val="89"/>
  </w:num>
  <w:num w:numId="118" w16cid:durableId="1305815261">
    <w:abstractNumId w:val="122"/>
  </w:num>
  <w:num w:numId="119" w16cid:durableId="179199576">
    <w:abstractNumId w:val="142"/>
  </w:num>
  <w:num w:numId="120" w16cid:durableId="1455249099">
    <w:abstractNumId w:val="42"/>
  </w:num>
  <w:num w:numId="121" w16cid:durableId="1528567154">
    <w:abstractNumId w:val="137"/>
  </w:num>
  <w:num w:numId="122" w16cid:durableId="445007018">
    <w:abstractNumId w:val="164"/>
  </w:num>
  <w:num w:numId="123" w16cid:durableId="359740955">
    <w:abstractNumId w:val="138"/>
  </w:num>
  <w:num w:numId="124" w16cid:durableId="426387067">
    <w:abstractNumId w:val="150"/>
  </w:num>
  <w:num w:numId="125" w16cid:durableId="517817570">
    <w:abstractNumId w:val="176"/>
  </w:num>
  <w:num w:numId="126" w16cid:durableId="947079308">
    <w:abstractNumId w:val="134"/>
  </w:num>
  <w:num w:numId="127" w16cid:durableId="880442217">
    <w:abstractNumId w:val="133"/>
  </w:num>
  <w:num w:numId="128" w16cid:durableId="853036783">
    <w:abstractNumId w:val="102"/>
  </w:num>
  <w:num w:numId="129" w16cid:durableId="1459372208">
    <w:abstractNumId w:val="184"/>
  </w:num>
  <w:num w:numId="130" w16cid:durableId="62264266">
    <w:abstractNumId w:val="171"/>
  </w:num>
  <w:num w:numId="131" w16cid:durableId="1324046764">
    <w:abstractNumId w:val="121"/>
  </w:num>
  <w:num w:numId="132" w16cid:durableId="1431780171">
    <w:abstractNumId w:val="147"/>
  </w:num>
  <w:num w:numId="133" w16cid:durableId="1779180237">
    <w:abstractNumId w:val="154"/>
  </w:num>
  <w:num w:numId="134" w16cid:durableId="748967410">
    <w:abstractNumId w:val="120"/>
  </w:num>
  <w:num w:numId="135" w16cid:durableId="54551618">
    <w:abstractNumId w:val="144"/>
  </w:num>
  <w:num w:numId="136" w16cid:durableId="878474305">
    <w:abstractNumId w:val="14"/>
  </w:num>
  <w:num w:numId="137" w16cid:durableId="2064016122">
    <w:abstractNumId w:val="103"/>
  </w:num>
  <w:num w:numId="138" w16cid:durableId="1553229564">
    <w:abstractNumId w:val="113"/>
  </w:num>
  <w:num w:numId="139" w16cid:durableId="1332290576">
    <w:abstractNumId w:val="37"/>
  </w:num>
  <w:num w:numId="140" w16cid:durableId="1054083108">
    <w:abstractNumId w:val="46"/>
  </w:num>
  <w:num w:numId="141" w16cid:durableId="824512199">
    <w:abstractNumId w:val="13"/>
  </w:num>
  <w:num w:numId="142" w16cid:durableId="1195341494">
    <w:abstractNumId w:val="47"/>
  </w:num>
  <w:num w:numId="143" w16cid:durableId="1359771488">
    <w:abstractNumId w:val="188"/>
  </w:num>
  <w:num w:numId="144" w16cid:durableId="434860290">
    <w:abstractNumId w:val="161"/>
  </w:num>
  <w:num w:numId="145" w16cid:durableId="1529752740">
    <w:abstractNumId w:val="36"/>
  </w:num>
  <w:num w:numId="146" w16cid:durableId="247689436">
    <w:abstractNumId w:val="131"/>
  </w:num>
  <w:num w:numId="147" w16cid:durableId="878978224">
    <w:abstractNumId w:val="18"/>
  </w:num>
  <w:num w:numId="148" w16cid:durableId="1901205822">
    <w:abstractNumId w:val="57"/>
  </w:num>
  <w:num w:numId="149" w16cid:durableId="36130758">
    <w:abstractNumId w:val="16"/>
  </w:num>
  <w:num w:numId="150" w16cid:durableId="1315724789">
    <w:abstractNumId w:val="48"/>
  </w:num>
  <w:num w:numId="151" w16cid:durableId="1198005624">
    <w:abstractNumId w:val="110"/>
  </w:num>
  <w:num w:numId="152" w16cid:durableId="1528249889">
    <w:abstractNumId w:val="109"/>
  </w:num>
  <w:num w:numId="153" w16cid:durableId="1126585186">
    <w:abstractNumId w:val="64"/>
  </w:num>
  <w:num w:numId="154" w16cid:durableId="1920671082">
    <w:abstractNumId w:val="66"/>
  </w:num>
  <w:num w:numId="155" w16cid:durableId="59403874">
    <w:abstractNumId w:val="45"/>
  </w:num>
  <w:num w:numId="156" w16cid:durableId="1347561001">
    <w:abstractNumId w:val="190"/>
  </w:num>
  <w:num w:numId="157" w16cid:durableId="131022809">
    <w:abstractNumId w:val="67"/>
  </w:num>
  <w:num w:numId="158" w16cid:durableId="489371597">
    <w:abstractNumId w:val="49"/>
  </w:num>
  <w:num w:numId="159" w16cid:durableId="423765139">
    <w:abstractNumId w:val="160"/>
  </w:num>
  <w:num w:numId="160" w16cid:durableId="371541195">
    <w:abstractNumId w:val="112"/>
  </w:num>
  <w:num w:numId="161" w16cid:durableId="1014111334">
    <w:abstractNumId w:val="153"/>
  </w:num>
  <w:num w:numId="162" w16cid:durableId="866215320">
    <w:abstractNumId w:val="62"/>
  </w:num>
  <w:num w:numId="163" w16cid:durableId="1982491028">
    <w:abstractNumId w:val="85"/>
  </w:num>
  <w:num w:numId="164" w16cid:durableId="1050492985">
    <w:abstractNumId w:val="30"/>
  </w:num>
  <w:num w:numId="165" w16cid:durableId="3481462">
    <w:abstractNumId w:val="19"/>
  </w:num>
  <w:num w:numId="166" w16cid:durableId="1303458841">
    <w:abstractNumId w:val="94"/>
  </w:num>
  <w:num w:numId="167" w16cid:durableId="378285975">
    <w:abstractNumId w:val="174"/>
  </w:num>
  <w:num w:numId="168" w16cid:durableId="1983348566">
    <w:abstractNumId w:val="177"/>
  </w:num>
  <w:num w:numId="169" w16cid:durableId="865409013">
    <w:abstractNumId w:val="118"/>
  </w:num>
  <w:num w:numId="170" w16cid:durableId="1322737940">
    <w:abstractNumId w:val="88"/>
  </w:num>
  <w:num w:numId="171" w16cid:durableId="1097604485">
    <w:abstractNumId w:val="17"/>
  </w:num>
  <w:num w:numId="172" w16cid:durableId="195388060">
    <w:abstractNumId w:val="53"/>
  </w:num>
  <w:num w:numId="173" w16cid:durableId="196697717">
    <w:abstractNumId w:val="78"/>
  </w:num>
  <w:num w:numId="174" w16cid:durableId="494300237">
    <w:abstractNumId w:val="187"/>
  </w:num>
  <w:num w:numId="175" w16cid:durableId="1934973909">
    <w:abstractNumId w:val="22"/>
  </w:num>
  <w:num w:numId="176" w16cid:durableId="745302182">
    <w:abstractNumId w:val="129"/>
  </w:num>
  <w:num w:numId="177" w16cid:durableId="1209561865">
    <w:abstractNumId w:val="178"/>
  </w:num>
  <w:num w:numId="178" w16cid:durableId="1326787647">
    <w:abstractNumId w:val="170"/>
  </w:num>
  <w:num w:numId="179" w16cid:durableId="1026522062">
    <w:abstractNumId w:val="52"/>
  </w:num>
  <w:num w:numId="180" w16cid:durableId="538667525">
    <w:abstractNumId w:val="128"/>
  </w:num>
  <w:num w:numId="181" w16cid:durableId="1873347104">
    <w:abstractNumId w:val="10"/>
  </w:num>
  <w:num w:numId="182" w16cid:durableId="1031033654">
    <w:abstractNumId w:val="81"/>
  </w:num>
  <w:num w:numId="183" w16cid:durableId="594292995">
    <w:abstractNumId w:val="189"/>
  </w:num>
  <w:num w:numId="184" w16cid:durableId="818765669">
    <w:abstractNumId w:val="180"/>
  </w:num>
  <w:num w:numId="185" w16cid:durableId="1684749347">
    <w:abstractNumId w:val="7"/>
  </w:num>
  <w:num w:numId="186" w16cid:durableId="786971052">
    <w:abstractNumId w:val="99"/>
  </w:num>
  <w:num w:numId="187" w16cid:durableId="252739290">
    <w:abstractNumId w:val="107"/>
  </w:num>
  <w:num w:numId="188" w16cid:durableId="1300108492">
    <w:abstractNumId w:val="24"/>
  </w:num>
  <w:num w:numId="189" w16cid:durableId="573711074">
    <w:abstractNumId w:val="26"/>
  </w:num>
  <w:num w:numId="190" w16cid:durableId="764809020">
    <w:abstractNumId w:val="71"/>
  </w:num>
  <w:num w:numId="191" w16cid:durableId="2066831988">
    <w:abstractNumId w:val="14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A8"/>
    <w:rsid w:val="00000A1E"/>
    <w:rsid w:val="000027D3"/>
    <w:rsid w:val="00013847"/>
    <w:rsid w:val="000321D6"/>
    <w:rsid w:val="00035ABF"/>
    <w:rsid w:val="00040DA3"/>
    <w:rsid w:val="00053826"/>
    <w:rsid w:val="0005506A"/>
    <w:rsid w:val="0006220E"/>
    <w:rsid w:val="00090565"/>
    <w:rsid w:val="0009462B"/>
    <w:rsid w:val="000A0F4E"/>
    <w:rsid w:val="000A6555"/>
    <w:rsid w:val="000B3BA4"/>
    <w:rsid w:val="000D2A32"/>
    <w:rsid w:val="000D5CCE"/>
    <w:rsid w:val="000E613F"/>
    <w:rsid w:val="0010401D"/>
    <w:rsid w:val="00104393"/>
    <w:rsid w:val="00112A52"/>
    <w:rsid w:val="00117506"/>
    <w:rsid w:val="00121446"/>
    <w:rsid w:val="00122677"/>
    <w:rsid w:val="001311AF"/>
    <w:rsid w:val="00142BBE"/>
    <w:rsid w:val="0015027F"/>
    <w:rsid w:val="00164CDB"/>
    <w:rsid w:val="001778C0"/>
    <w:rsid w:val="0018301A"/>
    <w:rsid w:val="00183DD7"/>
    <w:rsid w:val="00190FD0"/>
    <w:rsid w:val="001B61F0"/>
    <w:rsid w:val="001B6253"/>
    <w:rsid w:val="001B796B"/>
    <w:rsid w:val="001C52F7"/>
    <w:rsid w:val="001E26EE"/>
    <w:rsid w:val="001F6C8A"/>
    <w:rsid w:val="00211F9D"/>
    <w:rsid w:val="002159F6"/>
    <w:rsid w:val="00217218"/>
    <w:rsid w:val="002335B0"/>
    <w:rsid w:val="002469B8"/>
    <w:rsid w:val="00265F99"/>
    <w:rsid w:val="002735FE"/>
    <w:rsid w:val="00286752"/>
    <w:rsid w:val="002867DB"/>
    <w:rsid w:val="002A1BFD"/>
    <w:rsid w:val="002A2C49"/>
    <w:rsid w:val="002B5FD3"/>
    <w:rsid w:val="002C77A8"/>
    <w:rsid w:val="002D096B"/>
    <w:rsid w:val="002D20AB"/>
    <w:rsid w:val="002D64D4"/>
    <w:rsid w:val="002F3E76"/>
    <w:rsid w:val="002F3F14"/>
    <w:rsid w:val="003015F0"/>
    <w:rsid w:val="00305EFD"/>
    <w:rsid w:val="00316727"/>
    <w:rsid w:val="003317F9"/>
    <w:rsid w:val="00341DF1"/>
    <w:rsid w:val="00350FBA"/>
    <w:rsid w:val="00364111"/>
    <w:rsid w:val="00366D82"/>
    <w:rsid w:val="00381C66"/>
    <w:rsid w:val="00382B79"/>
    <w:rsid w:val="00383432"/>
    <w:rsid w:val="00384644"/>
    <w:rsid w:val="003872C2"/>
    <w:rsid w:val="00392391"/>
    <w:rsid w:val="00397B35"/>
    <w:rsid w:val="003A6242"/>
    <w:rsid w:val="003A6CE0"/>
    <w:rsid w:val="003B58F7"/>
    <w:rsid w:val="003C345B"/>
    <w:rsid w:val="003D1378"/>
    <w:rsid w:val="003E357B"/>
    <w:rsid w:val="003E5179"/>
    <w:rsid w:val="004008F9"/>
    <w:rsid w:val="0040446B"/>
    <w:rsid w:val="00413CB0"/>
    <w:rsid w:val="004147D4"/>
    <w:rsid w:val="00414D5F"/>
    <w:rsid w:val="00432624"/>
    <w:rsid w:val="004447F2"/>
    <w:rsid w:val="00453C4D"/>
    <w:rsid w:val="00460E16"/>
    <w:rsid w:val="004667D6"/>
    <w:rsid w:val="00482896"/>
    <w:rsid w:val="00482F9C"/>
    <w:rsid w:val="004842AA"/>
    <w:rsid w:val="004A624F"/>
    <w:rsid w:val="004C0014"/>
    <w:rsid w:val="004C3C9D"/>
    <w:rsid w:val="004C6C2C"/>
    <w:rsid w:val="004D2E9E"/>
    <w:rsid w:val="004D4770"/>
    <w:rsid w:val="004D52D2"/>
    <w:rsid w:val="004E3B5B"/>
    <w:rsid w:val="004E5076"/>
    <w:rsid w:val="004F28FD"/>
    <w:rsid w:val="005002E3"/>
    <w:rsid w:val="00546D35"/>
    <w:rsid w:val="0056278A"/>
    <w:rsid w:val="00565911"/>
    <w:rsid w:val="005A1B58"/>
    <w:rsid w:val="005A28AB"/>
    <w:rsid w:val="005B1B83"/>
    <w:rsid w:val="005B30AE"/>
    <w:rsid w:val="005B67BD"/>
    <w:rsid w:val="005C1AC9"/>
    <w:rsid w:val="005C3B85"/>
    <w:rsid w:val="005D3A69"/>
    <w:rsid w:val="005D3D5A"/>
    <w:rsid w:val="005E1E96"/>
    <w:rsid w:val="005E1F26"/>
    <w:rsid w:val="005E6935"/>
    <w:rsid w:val="00604A7C"/>
    <w:rsid w:val="00614AFD"/>
    <w:rsid w:val="00625A42"/>
    <w:rsid w:val="00625A80"/>
    <w:rsid w:val="00634A7A"/>
    <w:rsid w:val="00641FCB"/>
    <w:rsid w:val="0064374B"/>
    <w:rsid w:val="00643AE8"/>
    <w:rsid w:val="006455D9"/>
    <w:rsid w:val="006621DE"/>
    <w:rsid w:val="006759F5"/>
    <w:rsid w:val="00676A36"/>
    <w:rsid w:val="006942D2"/>
    <w:rsid w:val="006A12B0"/>
    <w:rsid w:val="006A2A37"/>
    <w:rsid w:val="006C1012"/>
    <w:rsid w:val="006E60D5"/>
    <w:rsid w:val="006F304F"/>
    <w:rsid w:val="006F649C"/>
    <w:rsid w:val="006F788E"/>
    <w:rsid w:val="00720F69"/>
    <w:rsid w:val="0073254E"/>
    <w:rsid w:val="00733933"/>
    <w:rsid w:val="00737E25"/>
    <w:rsid w:val="00750D15"/>
    <w:rsid w:val="0075159A"/>
    <w:rsid w:val="00751D95"/>
    <w:rsid w:val="00752C12"/>
    <w:rsid w:val="00753724"/>
    <w:rsid w:val="007721FD"/>
    <w:rsid w:val="007749BE"/>
    <w:rsid w:val="00774A7D"/>
    <w:rsid w:val="00780FE7"/>
    <w:rsid w:val="007845C4"/>
    <w:rsid w:val="007845D0"/>
    <w:rsid w:val="00790CD9"/>
    <w:rsid w:val="007B3506"/>
    <w:rsid w:val="007B5C9D"/>
    <w:rsid w:val="007B663E"/>
    <w:rsid w:val="007C4A37"/>
    <w:rsid w:val="007C5264"/>
    <w:rsid w:val="007D1B1C"/>
    <w:rsid w:val="007E1380"/>
    <w:rsid w:val="008041BC"/>
    <w:rsid w:val="00810D8F"/>
    <w:rsid w:val="00815799"/>
    <w:rsid w:val="00844451"/>
    <w:rsid w:val="00846D30"/>
    <w:rsid w:val="00850CB9"/>
    <w:rsid w:val="00862B94"/>
    <w:rsid w:val="00862E15"/>
    <w:rsid w:val="00866D9D"/>
    <w:rsid w:val="00867464"/>
    <w:rsid w:val="00874BE8"/>
    <w:rsid w:val="00881927"/>
    <w:rsid w:val="00893051"/>
    <w:rsid w:val="008D3F34"/>
    <w:rsid w:val="008D7A35"/>
    <w:rsid w:val="008E33FA"/>
    <w:rsid w:val="008E5DEF"/>
    <w:rsid w:val="008F1E2D"/>
    <w:rsid w:val="00910268"/>
    <w:rsid w:val="009131F8"/>
    <w:rsid w:val="00916E60"/>
    <w:rsid w:val="00924F88"/>
    <w:rsid w:val="009353BC"/>
    <w:rsid w:val="00936CC0"/>
    <w:rsid w:val="00943309"/>
    <w:rsid w:val="00952C0F"/>
    <w:rsid w:val="00953956"/>
    <w:rsid w:val="0095486F"/>
    <w:rsid w:val="00957123"/>
    <w:rsid w:val="00964473"/>
    <w:rsid w:val="009653A3"/>
    <w:rsid w:val="009849F8"/>
    <w:rsid w:val="00985B66"/>
    <w:rsid w:val="009A579E"/>
    <w:rsid w:val="009B2A40"/>
    <w:rsid w:val="009B47A1"/>
    <w:rsid w:val="009B4EDA"/>
    <w:rsid w:val="009B5350"/>
    <w:rsid w:val="009D47D3"/>
    <w:rsid w:val="009E657C"/>
    <w:rsid w:val="009F2054"/>
    <w:rsid w:val="00A22811"/>
    <w:rsid w:val="00A34373"/>
    <w:rsid w:val="00A419D4"/>
    <w:rsid w:val="00A4347F"/>
    <w:rsid w:val="00A62AE3"/>
    <w:rsid w:val="00A653C5"/>
    <w:rsid w:val="00AA66A3"/>
    <w:rsid w:val="00AB66CB"/>
    <w:rsid w:val="00AB7D51"/>
    <w:rsid w:val="00AC2463"/>
    <w:rsid w:val="00AD1360"/>
    <w:rsid w:val="00AD7644"/>
    <w:rsid w:val="00AF4A51"/>
    <w:rsid w:val="00AF4F31"/>
    <w:rsid w:val="00B048E4"/>
    <w:rsid w:val="00B04C71"/>
    <w:rsid w:val="00B05108"/>
    <w:rsid w:val="00B21336"/>
    <w:rsid w:val="00B31363"/>
    <w:rsid w:val="00B43B8E"/>
    <w:rsid w:val="00B46576"/>
    <w:rsid w:val="00B467D8"/>
    <w:rsid w:val="00B66CE1"/>
    <w:rsid w:val="00B730DB"/>
    <w:rsid w:val="00B87A39"/>
    <w:rsid w:val="00B95752"/>
    <w:rsid w:val="00BA2930"/>
    <w:rsid w:val="00BB0B64"/>
    <w:rsid w:val="00BB16BA"/>
    <w:rsid w:val="00BB6F72"/>
    <w:rsid w:val="00BC0C11"/>
    <w:rsid w:val="00BC1FB0"/>
    <w:rsid w:val="00BC5120"/>
    <w:rsid w:val="00BC6DAC"/>
    <w:rsid w:val="00BD0472"/>
    <w:rsid w:val="00BE3ADD"/>
    <w:rsid w:val="00BE4BA8"/>
    <w:rsid w:val="00BF6CFB"/>
    <w:rsid w:val="00BF6DB3"/>
    <w:rsid w:val="00C03770"/>
    <w:rsid w:val="00C0383D"/>
    <w:rsid w:val="00C04585"/>
    <w:rsid w:val="00C0796B"/>
    <w:rsid w:val="00C137DC"/>
    <w:rsid w:val="00C1539F"/>
    <w:rsid w:val="00C357FE"/>
    <w:rsid w:val="00C41CC2"/>
    <w:rsid w:val="00C51AE9"/>
    <w:rsid w:val="00C5301F"/>
    <w:rsid w:val="00C5397D"/>
    <w:rsid w:val="00C53FCF"/>
    <w:rsid w:val="00C562AE"/>
    <w:rsid w:val="00C56A1B"/>
    <w:rsid w:val="00C60CA9"/>
    <w:rsid w:val="00C7457B"/>
    <w:rsid w:val="00C7558F"/>
    <w:rsid w:val="00C94E28"/>
    <w:rsid w:val="00CA2EA8"/>
    <w:rsid w:val="00CA3F3D"/>
    <w:rsid w:val="00CB3C9B"/>
    <w:rsid w:val="00CC279F"/>
    <w:rsid w:val="00CE3554"/>
    <w:rsid w:val="00CE3C7E"/>
    <w:rsid w:val="00CE4454"/>
    <w:rsid w:val="00CE6322"/>
    <w:rsid w:val="00CF4A06"/>
    <w:rsid w:val="00CF5171"/>
    <w:rsid w:val="00D00422"/>
    <w:rsid w:val="00D1686F"/>
    <w:rsid w:val="00D22638"/>
    <w:rsid w:val="00D32744"/>
    <w:rsid w:val="00D403A4"/>
    <w:rsid w:val="00D4433D"/>
    <w:rsid w:val="00D524A0"/>
    <w:rsid w:val="00D53B1C"/>
    <w:rsid w:val="00D56D19"/>
    <w:rsid w:val="00D66A14"/>
    <w:rsid w:val="00D70C73"/>
    <w:rsid w:val="00D845AF"/>
    <w:rsid w:val="00DC7B4E"/>
    <w:rsid w:val="00DE0514"/>
    <w:rsid w:val="00DE3618"/>
    <w:rsid w:val="00E1477F"/>
    <w:rsid w:val="00E173E0"/>
    <w:rsid w:val="00E4494A"/>
    <w:rsid w:val="00E466B7"/>
    <w:rsid w:val="00E46826"/>
    <w:rsid w:val="00E57D4D"/>
    <w:rsid w:val="00E63A64"/>
    <w:rsid w:val="00E90A9E"/>
    <w:rsid w:val="00E97D6E"/>
    <w:rsid w:val="00EA471C"/>
    <w:rsid w:val="00EB0C9A"/>
    <w:rsid w:val="00EB3CA3"/>
    <w:rsid w:val="00EC06BF"/>
    <w:rsid w:val="00ED58AD"/>
    <w:rsid w:val="00ED7381"/>
    <w:rsid w:val="00EE1965"/>
    <w:rsid w:val="00EF50C6"/>
    <w:rsid w:val="00EF6B4B"/>
    <w:rsid w:val="00F0371E"/>
    <w:rsid w:val="00F03A5E"/>
    <w:rsid w:val="00F07B10"/>
    <w:rsid w:val="00F211F3"/>
    <w:rsid w:val="00F309D8"/>
    <w:rsid w:val="00F30BF8"/>
    <w:rsid w:val="00F37B2C"/>
    <w:rsid w:val="00F414BA"/>
    <w:rsid w:val="00F50313"/>
    <w:rsid w:val="00F520D6"/>
    <w:rsid w:val="00F65364"/>
    <w:rsid w:val="00F7376F"/>
    <w:rsid w:val="00F811F8"/>
    <w:rsid w:val="00F858DA"/>
    <w:rsid w:val="00F901E8"/>
    <w:rsid w:val="00F90B58"/>
    <w:rsid w:val="00F95AB6"/>
    <w:rsid w:val="00FA76A8"/>
    <w:rsid w:val="00FB16CA"/>
    <w:rsid w:val="00FC34B1"/>
    <w:rsid w:val="00FD02AC"/>
    <w:rsid w:val="00FF0DD0"/>
    <w:rsid w:val="00FF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CF0E"/>
  <w15:chartTrackingRefBased/>
  <w15:docId w15:val="{672C5A84-8055-0D4E-A1F8-1E18C33F3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D02AC"/>
  </w:style>
  <w:style w:type="paragraph" w:styleId="Heading1">
    <w:name w:val="heading 1"/>
    <w:basedOn w:val="Normal"/>
    <w:next w:val="Normal"/>
    <w:link w:val="Heading1Char"/>
    <w:uiPriority w:val="9"/>
    <w:qFormat/>
    <w:rsid w:val="00FD02AC"/>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FD02AC"/>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FD02AC"/>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FD02AC"/>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FD02AC"/>
    <w:pPr>
      <w:spacing w:before="200" w:after="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FD02AC"/>
    <w:pPr>
      <w:spacing w:after="0"/>
      <w:jc w:val="left"/>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FD02AC"/>
    <w:pPr>
      <w:spacing w:after="0"/>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FD02AC"/>
    <w:pPr>
      <w:spacing w:after="0"/>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FD02AC"/>
    <w:pPr>
      <w:spacing w:after="0"/>
      <w:jc w:val="left"/>
      <w:outlineLvl w:val="8"/>
    </w:pPr>
    <w:rPr>
      <w:b/>
      <w:i/>
      <w:smallCaps/>
      <w:color w:val="823B0B" w:themeColor="accent2"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4BA8"/>
    <w:rPr>
      <w:color w:val="0563C1" w:themeColor="hyperlink"/>
      <w:u w:val="single"/>
    </w:rPr>
  </w:style>
  <w:style w:type="character" w:styleId="UnresolvedMention">
    <w:name w:val="Unresolved Mention"/>
    <w:basedOn w:val="DefaultParagraphFont"/>
    <w:uiPriority w:val="99"/>
    <w:rsid w:val="00BE4BA8"/>
    <w:rPr>
      <w:color w:val="808080"/>
      <w:shd w:val="clear" w:color="auto" w:fill="E6E6E6"/>
    </w:rPr>
  </w:style>
  <w:style w:type="character" w:customStyle="1" w:styleId="Heading1Char">
    <w:name w:val="Heading 1 Char"/>
    <w:basedOn w:val="DefaultParagraphFont"/>
    <w:link w:val="Heading1"/>
    <w:uiPriority w:val="9"/>
    <w:rsid w:val="00FD02AC"/>
    <w:rPr>
      <w:smallCaps/>
      <w:spacing w:val="5"/>
      <w:sz w:val="32"/>
      <w:szCs w:val="32"/>
    </w:rPr>
  </w:style>
  <w:style w:type="paragraph" w:styleId="Title">
    <w:name w:val="Title"/>
    <w:basedOn w:val="Normal"/>
    <w:next w:val="Normal"/>
    <w:link w:val="TitleChar"/>
    <w:uiPriority w:val="10"/>
    <w:qFormat/>
    <w:rsid w:val="00FD02AC"/>
    <w:pPr>
      <w:pBdr>
        <w:top w:val="single" w:sz="12" w:space="1" w:color="ED7D31"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FD02AC"/>
    <w:rPr>
      <w:smallCaps/>
      <w:sz w:val="48"/>
      <w:szCs w:val="48"/>
    </w:rPr>
  </w:style>
  <w:style w:type="character" w:customStyle="1" w:styleId="Heading2Char">
    <w:name w:val="Heading 2 Char"/>
    <w:basedOn w:val="DefaultParagraphFont"/>
    <w:link w:val="Heading2"/>
    <w:uiPriority w:val="9"/>
    <w:rsid w:val="00FD02AC"/>
    <w:rPr>
      <w:smallCaps/>
      <w:spacing w:val="5"/>
      <w:sz w:val="28"/>
      <w:szCs w:val="28"/>
    </w:rPr>
  </w:style>
  <w:style w:type="character" w:customStyle="1" w:styleId="Heading3Char">
    <w:name w:val="Heading 3 Char"/>
    <w:basedOn w:val="DefaultParagraphFont"/>
    <w:link w:val="Heading3"/>
    <w:uiPriority w:val="9"/>
    <w:rsid w:val="00FD02AC"/>
    <w:rPr>
      <w:smallCaps/>
      <w:spacing w:val="5"/>
      <w:sz w:val="24"/>
      <w:szCs w:val="24"/>
    </w:rPr>
  </w:style>
  <w:style w:type="character" w:customStyle="1" w:styleId="Heading4Char">
    <w:name w:val="Heading 4 Char"/>
    <w:basedOn w:val="DefaultParagraphFont"/>
    <w:link w:val="Heading4"/>
    <w:uiPriority w:val="9"/>
    <w:semiHidden/>
    <w:rsid w:val="00FD02AC"/>
    <w:rPr>
      <w:smallCaps/>
      <w:spacing w:val="10"/>
      <w:sz w:val="22"/>
      <w:szCs w:val="22"/>
    </w:rPr>
  </w:style>
  <w:style w:type="character" w:customStyle="1" w:styleId="Heading5Char">
    <w:name w:val="Heading 5 Char"/>
    <w:basedOn w:val="DefaultParagraphFont"/>
    <w:link w:val="Heading5"/>
    <w:uiPriority w:val="9"/>
    <w:semiHidden/>
    <w:rsid w:val="00FD02AC"/>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FD02AC"/>
    <w:rPr>
      <w:smallCaps/>
      <w:color w:val="ED7D31" w:themeColor="accent2"/>
      <w:spacing w:val="5"/>
      <w:sz w:val="22"/>
    </w:rPr>
  </w:style>
  <w:style w:type="character" w:customStyle="1" w:styleId="Heading7Char">
    <w:name w:val="Heading 7 Char"/>
    <w:basedOn w:val="DefaultParagraphFont"/>
    <w:link w:val="Heading7"/>
    <w:uiPriority w:val="9"/>
    <w:semiHidden/>
    <w:rsid w:val="00FD02AC"/>
    <w:rPr>
      <w:b/>
      <w:smallCaps/>
      <w:color w:val="ED7D31" w:themeColor="accent2"/>
      <w:spacing w:val="10"/>
    </w:rPr>
  </w:style>
  <w:style w:type="character" w:customStyle="1" w:styleId="Heading8Char">
    <w:name w:val="Heading 8 Char"/>
    <w:basedOn w:val="DefaultParagraphFont"/>
    <w:link w:val="Heading8"/>
    <w:uiPriority w:val="9"/>
    <w:semiHidden/>
    <w:rsid w:val="00FD02AC"/>
    <w:rPr>
      <w:b/>
      <w:i/>
      <w:smallCaps/>
      <w:color w:val="C45911" w:themeColor="accent2" w:themeShade="BF"/>
    </w:rPr>
  </w:style>
  <w:style w:type="character" w:customStyle="1" w:styleId="Heading9Char">
    <w:name w:val="Heading 9 Char"/>
    <w:basedOn w:val="DefaultParagraphFont"/>
    <w:link w:val="Heading9"/>
    <w:uiPriority w:val="9"/>
    <w:semiHidden/>
    <w:rsid w:val="00FD02AC"/>
    <w:rPr>
      <w:b/>
      <w:i/>
      <w:smallCaps/>
      <w:color w:val="823B0B" w:themeColor="accent2" w:themeShade="7F"/>
    </w:rPr>
  </w:style>
  <w:style w:type="paragraph" w:styleId="Caption">
    <w:name w:val="caption"/>
    <w:basedOn w:val="Normal"/>
    <w:next w:val="Normal"/>
    <w:uiPriority w:val="35"/>
    <w:semiHidden/>
    <w:unhideWhenUsed/>
    <w:qFormat/>
    <w:rsid w:val="00FD02AC"/>
    <w:rPr>
      <w:b/>
      <w:bCs/>
      <w:caps/>
      <w:sz w:val="16"/>
      <w:szCs w:val="18"/>
    </w:rPr>
  </w:style>
  <w:style w:type="paragraph" w:styleId="Subtitle">
    <w:name w:val="Subtitle"/>
    <w:basedOn w:val="Normal"/>
    <w:next w:val="Normal"/>
    <w:link w:val="SubtitleChar"/>
    <w:uiPriority w:val="11"/>
    <w:qFormat/>
    <w:rsid w:val="00FD02AC"/>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FD02AC"/>
    <w:rPr>
      <w:rFonts w:asciiTheme="majorHAnsi" w:eastAsiaTheme="majorEastAsia" w:hAnsiTheme="majorHAnsi" w:cstheme="majorBidi"/>
      <w:szCs w:val="22"/>
    </w:rPr>
  </w:style>
  <w:style w:type="character" w:styleId="Strong">
    <w:name w:val="Strong"/>
    <w:uiPriority w:val="22"/>
    <w:qFormat/>
    <w:rsid w:val="00FD02AC"/>
    <w:rPr>
      <w:b/>
      <w:color w:val="ED7D31" w:themeColor="accent2"/>
    </w:rPr>
  </w:style>
  <w:style w:type="character" w:styleId="Emphasis">
    <w:name w:val="Emphasis"/>
    <w:uiPriority w:val="20"/>
    <w:qFormat/>
    <w:rsid w:val="00FD02AC"/>
    <w:rPr>
      <w:b/>
      <w:i/>
      <w:spacing w:val="10"/>
    </w:rPr>
  </w:style>
  <w:style w:type="paragraph" w:styleId="NoSpacing">
    <w:name w:val="No Spacing"/>
    <w:basedOn w:val="Normal"/>
    <w:link w:val="NoSpacingChar"/>
    <w:uiPriority w:val="1"/>
    <w:qFormat/>
    <w:rsid w:val="00FD02AC"/>
    <w:pPr>
      <w:spacing w:after="0" w:line="240" w:lineRule="auto"/>
    </w:pPr>
  </w:style>
  <w:style w:type="character" w:customStyle="1" w:styleId="NoSpacingChar">
    <w:name w:val="No Spacing Char"/>
    <w:basedOn w:val="DefaultParagraphFont"/>
    <w:link w:val="NoSpacing"/>
    <w:uiPriority w:val="1"/>
    <w:rsid w:val="00FD02AC"/>
  </w:style>
  <w:style w:type="paragraph" w:styleId="ListParagraph">
    <w:name w:val="List Paragraph"/>
    <w:basedOn w:val="Normal"/>
    <w:uiPriority w:val="34"/>
    <w:qFormat/>
    <w:rsid w:val="00FD02AC"/>
    <w:pPr>
      <w:ind w:left="720"/>
      <w:contextualSpacing/>
    </w:pPr>
  </w:style>
  <w:style w:type="paragraph" w:styleId="Quote">
    <w:name w:val="Quote"/>
    <w:basedOn w:val="Normal"/>
    <w:next w:val="Normal"/>
    <w:link w:val="QuoteChar"/>
    <w:uiPriority w:val="29"/>
    <w:qFormat/>
    <w:rsid w:val="00FD02AC"/>
    <w:rPr>
      <w:i/>
    </w:rPr>
  </w:style>
  <w:style w:type="character" w:customStyle="1" w:styleId="QuoteChar">
    <w:name w:val="Quote Char"/>
    <w:basedOn w:val="DefaultParagraphFont"/>
    <w:link w:val="Quote"/>
    <w:uiPriority w:val="29"/>
    <w:rsid w:val="00FD02AC"/>
    <w:rPr>
      <w:i/>
    </w:rPr>
  </w:style>
  <w:style w:type="paragraph" w:styleId="IntenseQuote">
    <w:name w:val="Intense Quote"/>
    <w:basedOn w:val="Normal"/>
    <w:next w:val="Normal"/>
    <w:link w:val="IntenseQuoteChar"/>
    <w:uiPriority w:val="30"/>
    <w:qFormat/>
    <w:rsid w:val="00FD02AC"/>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FD02AC"/>
    <w:rPr>
      <w:b/>
      <w:i/>
      <w:color w:val="FFFFFF" w:themeColor="background1"/>
      <w:shd w:val="clear" w:color="auto" w:fill="ED7D31" w:themeFill="accent2"/>
    </w:rPr>
  </w:style>
  <w:style w:type="character" w:styleId="SubtleEmphasis">
    <w:name w:val="Subtle Emphasis"/>
    <w:uiPriority w:val="19"/>
    <w:qFormat/>
    <w:rsid w:val="00FD02AC"/>
    <w:rPr>
      <w:i/>
    </w:rPr>
  </w:style>
  <w:style w:type="character" w:styleId="IntenseEmphasis">
    <w:name w:val="Intense Emphasis"/>
    <w:uiPriority w:val="21"/>
    <w:qFormat/>
    <w:rsid w:val="00FD02AC"/>
    <w:rPr>
      <w:b/>
      <w:i/>
      <w:color w:val="ED7D31" w:themeColor="accent2"/>
      <w:spacing w:val="10"/>
    </w:rPr>
  </w:style>
  <w:style w:type="character" w:styleId="SubtleReference">
    <w:name w:val="Subtle Reference"/>
    <w:uiPriority w:val="31"/>
    <w:qFormat/>
    <w:rsid w:val="00FD02AC"/>
    <w:rPr>
      <w:b/>
    </w:rPr>
  </w:style>
  <w:style w:type="character" w:styleId="IntenseReference">
    <w:name w:val="Intense Reference"/>
    <w:uiPriority w:val="32"/>
    <w:qFormat/>
    <w:rsid w:val="00FD02AC"/>
    <w:rPr>
      <w:b/>
      <w:bCs/>
      <w:smallCaps/>
      <w:spacing w:val="5"/>
      <w:sz w:val="22"/>
      <w:szCs w:val="22"/>
      <w:u w:val="single"/>
    </w:rPr>
  </w:style>
  <w:style w:type="character" w:styleId="BookTitle">
    <w:name w:val="Book Title"/>
    <w:uiPriority w:val="33"/>
    <w:qFormat/>
    <w:rsid w:val="00FD02AC"/>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FD02AC"/>
    <w:pPr>
      <w:outlineLvl w:val="9"/>
    </w:pPr>
  </w:style>
  <w:style w:type="paragraph" w:customStyle="1" w:styleId="PersonalName">
    <w:name w:val="Personal Name"/>
    <w:basedOn w:val="Title"/>
    <w:rsid w:val="00FD02AC"/>
    <w:rPr>
      <w:b/>
      <w:caps/>
      <w:color w:val="000000"/>
      <w:sz w:val="28"/>
      <w:szCs w:val="28"/>
    </w:rPr>
  </w:style>
  <w:style w:type="character" w:styleId="FollowedHyperlink">
    <w:name w:val="FollowedHyperlink"/>
    <w:basedOn w:val="DefaultParagraphFont"/>
    <w:uiPriority w:val="99"/>
    <w:semiHidden/>
    <w:unhideWhenUsed/>
    <w:rsid w:val="004E5076"/>
    <w:rPr>
      <w:color w:val="954F72" w:themeColor="followedHyperlink"/>
      <w:u w:val="single"/>
    </w:rPr>
  </w:style>
  <w:style w:type="paragraph" w:styleId="TOC1">
    <w:name w:val="toc 1"/>
    <w:basedOn w:val="Normal"/>
    <w:next w:val="Normal"/>
    <w:autoRedefine/>
    <w:uiPriority w:val="39"/>
    <w:unhideWhenUsed/>
    <w:rsid w:val="00211F9D"/>
    <w:pPr>
      <w:spacing w:before="120" w:after="120"/>
      <w:jc w:val="left"/>
    </w:pPr>
    <w:rPr>
      <w:rFonts w:cstheme="minorHAnsi"/>
      <w:b/>
      <w:bCs/>
      <w:caps/>
    </w:rPr>
  </w:style>
  <w:style w:type="paragraph" w:styleId="TOC2">
    <w:name w:val="toc 2"/>
    <w:basedOn w:val="Normal"/>
    <w:next w:val="Normal"/>
    <w:autoRedefine/>
    <w:uiPriority w:val="39"/>
    <w:unhideWhenUsed/>
    <w:rsid w:val="00211F9D"/>
    <w:pPr>
      <w:spacing w:after="0"/>
      <w:ind w:left="200"/>
      <w:jc w:val="left"/>
    </w:pPr>
    <w:rPr>
      <w:rFonts w:cstheme="minorHAnsi"/>
      <w:smallCaps/>
    </w:rPr>
  </w:style>
  <w:style w:type="paragraph" w:styleId="TOC3">
    <w:name w:val="toc 3"/>
    <w:basedOn w:val="Normal"/>
    <w:next w:val="Normal"/>
    <w:autoRedefine/>
    <w:uiPriority w:val="39"/>
    <w:unhideWhenUsed/>
    <w:rsid w:val="006F788E"/>
    <w:pPr>
      <w:spacing w:after="0"/>
      <w:ind w:left="400"/>
      <w:jc w:val="left"/>
    </w:pPr>
    <w:rPr>
      <w:rFonts w:cstheme="minorHAnsi"/>
      <w:i/>
      <w:iCs/>
    </w:rPr>
  </w:style>
  <w:style w:type="paragraph" w:styleId="TOC4">
    <w:name w:val="toc 4"/>
    <w:basedOn w:val="Normal"/>
    <w:next w:val="Normal"/>
    <w:autoRedefine/>
    <w:uiPriority w:val="39"/>
    <w:semiHidden/>
    <w:unhideWhenUsed/>
    <w:rsid w:val="006F788E"/>
    <w:pPr>
      <w:spacing w:after="0"/>
      <w:ind w:left="600"/>
      <w:jc w:val="left"/>
    </w:pPr>
    <w:rPr>
      <w:rFonts w:cstheme="minorHAnsi"/>
      <w:sz w:val="18"/>
      <w:szCs w:val="18"/>
    </w:rPr>
  </w:style>
  <w:style w:type="paragraph" w:styleId="TOC5">
    <w:name w:val="toc 5"/>
    <w:basedOn w:val="Normal"/>
    <w:next w:val="Normal"/>
    <w:autoRedefine/>
    <w:uiPriority w:val="39"/>
    <w:semiHidden/>
    <w:unhideWhenUsed/>
    <w:rsid w:val="006F788E"/>
    <w:pPr>
      <w:spacing w:after="0"/>
      <w:ind w:left="800"/>
      <w:jc w:val="left"/>
    </w:pPr>
    <w:rPr>
      <w:rFonts w:cstheme="minorHAnsi"/>
      <w:sz w:val="18"/>
      <w:szCs w:val="18"/>
    </w:rPr>
  </w:style>
  <w:style w:type="paragraph" w:styleId="TOC6">
    <w:name w:val="toc 6"/>
    <w:basedOn w:val="Normal"/>
    <w:next w:val="Normal"/>
    <w:autoRedefine/>
    <w:uiPriority w:val="39"/>
    <w:semiHidden/>
    <w:unhideWhenUsed/>
    <w:rsid w:val="006F788E"/>
    <w:pPr>
      <w:spacing w:after="0"/>
      <w:ind w:left="1000"/>
      <w:jc w:val="left"/>
    </w:pPr>
    <w:rPr>
      <w:rFonts w:cstheme="minorHAnsi"/>
      <w:sz w:val="18"/>
      <w:szCs w:val="18"/>
    </w:rPr>
  </w:style>
  <w:style w:type="paragraph" w:styleId="TOC7">
    <w:name w:val="toc 7"/>
    <w:basedOn w:val="Normal"/>
    <w:next w:val="Normal"/>
    <w:autoRedefine/>
    <w:uiPriority w:val="39"/>
    <w:semiHidden/>
    <w:unhideWhenUsed/>
    <w:rsid w:val="006F788E"/>
    <w:pPr>
      <w:spacing w:after="0"/>
      <w:ind w:left="1200"/>
      <w:jc w:val="left"/>
    </w:pPr>
    <w:rPr>
      <w:rFonts w:cstheme="minorHAnsi"/>
      <w:sz w:val="18"/>
      <w:szCs w:val="18"/>
    </w:rPr>
  </w:style>
  <w:style w:type="paragraph" w:styleId="TOC8">
    <w:name w:val="toc 8"/>
    <w:basedOn w:val="Normal"/>
    <w:next w:val="Normal"/>
    <w:autoRedefine/>
    <w:uiPriority w:val="39"/>
    <w:semiHidden/>
    <w:unhideWhenUsed/>
    <w:rsid w:val="006F788E"/>
    <w:pPr>
      <w:spacing w:after="0"/>
      <w:ind w:left="1400"/>
      <w:jc w:val="left"/>
    </w:pPr>
    <w:rPr>
      <w:rFonts w:cstheme="minorHAnsi"/>
      <w:sz w:val="18"/>
      <w:szCs w:val="18"/>
    </w:rPr>
  </w:style>
  <w:style w:type="paragraph" w:styleId="TOC9">
    <w:name w:val="toc 9"/>
    <w:basedOn w:val="Normal"/>
    <w:next w:val="Normal"/>
    <w:autoRedefine/>
    <w:uiPriority w:val="39"/>
    <w:semiHidden/>
    <w:unhideWhenUsed/>
    <w:rsid w:val="006F788E"/>
    <w:pPr>
      <w:spacing w:after="0"/>
      <w:ind w:left="1600"/>
      <w:jc w:val="left"/>
    </w:pPr>
    <w:rPr>
      <w:rFonts w:cstheme="minorHAnsi"/>
      <w:sz w:val="18"/>
      <w:szCs w:val="18"/>
    </w:rPr>
  </w:style>
  <w:style w:type="paragraph" w:styleId="Footer">
    <w:name w:val="footer"/>
    <w:basedOn w:val="Normal"/>
    <w:link w:val="FooterChar"/>
    <w:uiPriority w:val="99"/>
    <w:unhideWhenUsed/>
    <w:rsid w:val="00AF4F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F31"/>
  </w:style>
  <w:style w:type="character" w:styleId="PageNumber">
    <w:name w:val="page number"/>
    <w:basedOn w:val="DefaultParagraphFont"/>
    <w:uiPriority w:val="99"/>
    <w:semiHidden/>
    <w:unhideWhenUsed/>
    <w:rsid w:val="00AF4F31"/>
  </w:style>
  <w:style w:type="table" w:styleId="TableGrid">
    <w:name w:val="Table Grid"/>
    <w:basedOn w:val="TableNormal"/>
    <w:uiPriority w:val="39"/>
    <w:rsid w:val="00381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6CC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36CC0"/>
  </w:style>
  <w:style w:type="table" w:styleId="TableGridLight">
    <w:name w:val="Grid Table Light"/>
    <w:basedOn w:val="TableNormal"/>
    <w:uiPriority w:val="40"/>
    <w:rsid w:val="00B213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creenreader-only">
    <w:name w:val="screenreader-only"/>
    <w:basedOn w:val="DefaultParagraphFont"/>
    <w:rsid w:val="00ED5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0576">
      <w:bodyDiv w:val="1"/>
      <w:marLeft w:val="0"/>
      <w:marRight w:val="0"/>
      <w:marTop w:val="0"/>
      <w:marBottom w:val="0"/>
      <w:divBdr>
        <w:top w:val="none" w:sz="0" w:space="0" w:color="auto"/>
        <w:left w:val="none" w:sz="0" w:space="0" w:color="auto"/>
        <w:bottom w:val="none" w:sz="0" w:space="0" w:color="auto"/>
        <w:right w:val="none" w:sz="0" w:space="0" w:color="auto"/>
      </w:divBdr>
    </w:div>
    <w:div w:id="207303330">
      <w:bodyDiv w:val="1"/>
      <w:marLeft w:val="0"/>
      <w:marRight w:val="0"/>
      <w:marTop w:val="0"/>
      <w:marBottom w:val="0"/>
      <w:divBdr>
        <w:top w:val="none" w:sz="0" w:space="0" w:color="auto"/>
        <w:left w:val="none" w:sz="0" w:space="0" w:color="auto"/>
        <w:bottom w:val="none" w:sz="0" w:space="0" w:color="auto"/>
        <w:right w:val="none" w:sz="0" w:space="0" w:color="auto"/>
      </w:divBdr>
    </w:div>
    <w:div w:id="254831095">
      <w:bodyDiv w:val="1"/>
      <w:marLeft w:val="0"/>
      <w:marRight w:val="0"/>
      <w:marTop w:val="0"/>
      <w:marBottom w:val="0"/>
      <w:divBdr>
        <w:top w:val="none" w:sz="0" w:space="0" w:color="auto"/>
        <w:left w:val="none" w:sz="0" w:space="0" w:color="auto"/>
        <w:bottom w:val="none" w:sz="0" w:space="0" w:color="auto"/>
        <w:right w:val="none" w:sz="0" w:space="0" w:color="auto"/>
      </w:divBdr>
    </w:div>
    <w:div w:id="264113938">
      <w:bodyDiv w:val="1"/>
      <w:marLeft w:val="0"/>
      <w:marRight w:val="0"/>
      <w:marTop w:val="0"/>
      <w:marBottom w:val="0"/>
      <w:divBdr>
        <w:top w:val="none" w:sz="0" w:space="0" w:color="auto"/>
        <w:left w:val="none" w:sz="0" w:space="0" w:color="auto"/>
        <w:bottom w:val="none" w:sz="0" w:space="0" w:color="auto"/>
        <w:right w:val="none" w:sz="0" w:space="0" w:color="auto"/>
      </w:divBdr>
    </w:div>
    <w:div w:id="273446617">
      <w:bodyDiv w:val="1"/>
      <w:marLeft w:val="0"/>
      <w:marRight w:val="0"/>
      <w:marTop w:val="0"/>
      <w:marBottom w:val="0"/>
      <w:divBdr>
        <w:top w:val="none" w:sz="0" w:space="0" w:color="auto"/>
        <w:left w:val="none" w:sz="0" w:space="0" w:color="auto"/>
        <w:bottom w:val="none" w:sz="0" w:space="0" w:color="auto"/>
        <w:right w:val="none" w:sz="0" w:space="0" w:color="auto"/>
      </w:divBdr>
    </w:div>
    <w:div w:id="405415651">
      <w:bodyDiv w:val="1"/>
      <w:marLeft w:val="0"/>
      <w:marRight w:val="0"/>
      <w:marTop w:val="0"/>
      <w:marBottom w:val="0"/>
      <w:divBdr>
        <w:top w:val="none" w:sz="0" w:space="0" w:color="auto"/>
        <w:left w:val="none" w:sz="0" w:space="0" w:color="auto"/>
        <w:bottom w:val="none" w:sz="0" w:space="0" w:color="auto"/>
        <w:right w:val="none" w:sz="0" w:space="0" w:color="auto"/>
      </w:divBdr>
    </w:div>
    <w:div w:id="439690608">
      <w:bodyDiv w:val="1"/>
      <w:marLeft w:val="0"/>
      <w:marRight w:val="0"/>
      <w:marTop w:val="0"/>
      <w:marBottom w:val="0"/>
      <w:divBdr>
        <w:top w:val="none" w:sz="0" w:space="0" w:color="auto"/>
        <w:left w:val="none" w:sz="0" w:space="0" w:color="auto"/>
        <w:bottom w:val="none" w:sz="0" w:space="0" w:color="auto"/>
        <w:right w:val="none" w:sz="0" w:space="0" w:color="auto"/>
      </w:divBdr>
    </w:div>
    <w:div w:id="461576021">
      <w:bodyDiv w:val="1"/>
      <w:marLeft w:val="0"/>
      <w:marRight w:val="0"/>
      <w:marTop w:val="0"/>
      <w:marBottom w:val="0"/>
      <w:divBdr>
        <w:top w:val="none" w:sz="0" w:space="0" w:color="auto"/>
        <w:left w:val="none" w:sz="0" w:space="0" w:color="auto"/>
        <w:bottom w:val="none" w:sz="0" w:space="0" w:color="auto"/>
        <w:right w:val="none" w:sz="0" w:space="0" w:color="auto"/>
      </w:divBdr>
    </w:div>
    <w:div w:id="462845117">
      <w:bodyDiv w:val="1"/>
      <w:marLeft w:val="0"/>
      <w:marRight w:val="0"/>
      <w:marTop w:val="0"/>
      <w:marBottom w:val="0"/>
      <w:divBdr>
        <w:top w:val="none" w:sz="0" w:space="0" w:color="auto"/>
        <w:left w:val="none" w:sz="0" w:space="0" w:color="auto"/>
        <w:bottom w:val="none" w:sz="0" w:space="0" w:color="auto"/>
        <w:right w:val="none" w:sz="0" w:space="0" w:color="auto"/>
      </w:divBdr>
    </w:div>
    <w:div w:id="537546502">
      <w:bodyDiv w:val="1"/>
      <w:marLeft w:val="0"/>
      <w:marRight w:val="0"/>
      <w:marTop w:val="0"/>
      <w:marBottom w:val="0"/>
      <w:divBdr>
        <w:top w:val="none" w:sz="0" w:space="0" w:color="auto"/>
        <w:left w:val="none" w:sz="0" w:space="0" w:color="auto"/>
        <w:bottom w:val="none" w:sz="0" w:space="0" w:color="auto"/>
        <w:right w:val="none" w:sz="0" w:space="0" w:color="auto"/>
      </w:divBdr>
    </w:div>
    <w:div w:id="563838359">
      <w:bodyDiv w:val="1"/>
      <w:marLeft w:val="0"/>
      <w:marRight w:val="0"/>
      <w:marTop w:val="0"/>
      <w:marBottom w:val="0"/>
      <w:divBdr>
        <w:top w:val="none" w:sz="0" w:space="0" w:color="auto"/>
        <w:left w:val="none" w:sz="0" w:space="0" w:color="auto"/>
        <w:bottom w:val="none" w:sz="0" w:space="0" w:color="auto"/>
        <w:right w:val="none" w:sz="0" w:space="0" w:color="auto"/>
      </w:divBdr>
    </w:div>
    <w:div w:id="701442312">
      <w:bodyDiv w:val="1"/>
      <w:marLeft w:val="0"/>
      <w:marRight w:val="0"/>
      <w:marTop w:val="0"/>
      <w:marBottom w:val="0"/>
      <w:divBdr>
        <w:top w:val="none" w:sz="0" w:space="0" w:color="auto"/>
        <w:left w:val="none" w:sz="0" w:space="0" w:color="auto"/>
        <w:bottom w:val="none" w:sz="0" w:space="0" w:color="auto"/>
        <w:right w:val="none" w:sz="0" w:space="0" w:color="auto"/>
      </w:divBdr>
    </w:div>
    <w:div w:id="714622415">
      <w:bodyDiv w:val="1"/>
      <w:marLeft w:val="0"/>
      <w:marRight w:val="0"/>
      <w:marTop w:val="0"/>
      <w:marBottom w:val="0"/>
      <w:divBdr>
        <w:top w:val="none" w:sz="0" w:space="0" w:color="auto"/>
        <w:left w:val="none" w:sz="0" w:space="0" w:color="auto"/>
        <w:bottom w:val="none" w:sz="0" w:space="0" w:color="auto"/>
        <w:right w:val="none" w:sz="0" w:space="0" w:color="auto"/>
      </w:divBdr>
    </w:div>
    <w:div w:id="859902447">
      <w:bodyDiv w:val="1"/>
      <w:marLeft w:val="0"/>
      <w:marRight w:val="0"/>
      <w:marTop w:val="0"/>
      <w:marBottom w:val="0"/>
      <w:divBdr>
        <w:top w:val="none" w:sz="0" w:space="0" w:color="auto"/>
        <w:left w:val="none" w:sz="0" w:space="0" w:color="auto"/>
        <w:bottom w:val="none" w:sz="0" w:space="0" w:color="auto"/>
        <w:right w:val="none" w:sz="0" w:space="0" w:color="auto"/>
      </w:divBdr>
    </w:div>
    <w:div w:id="898129144">
      <w:bodyDiv w:val="1"/>
      <w:marLeft w:val="0"/>
      <w:marRight w:val="0"/>
      <w:marTop w:val="0"/>
      <w:marBottom w:val="0"/>
      <w:divBdr>
        <w:top w:val="none" w:sz="0" w:space="0" w:color="auto"/>
        <w:left w:val="none" w:sz="0" w:space="0" w:color="auto"/>
        <w:bottom w:val="none" w:sz="0" w:space="0" w:color="auto"/>
        <w:right w:val="none" w:sz="0" w:space="0" w:color="auto"/>
      </w:divBdr>
    </w:div>
    <w:div w:id="1108043428">
      <w:bodyDiv w:val="1"/>
      <w:marLeft w:val="0"/>
      <w:marRight w:val="0"/>
      <w:marTop w:val="0"/>
      <w:marBottom w:val="0"/>
      <w:divBdr>
        <w:top w:val="none" w:sz="0" w:space="0" w:color="auto"/>
        <w:left w:val="none" w:sz="0" w:space="0" w:color="auto"/>
        <w:bottom w:val="none" w:sz="0" w:space="0" w:color="auto"/>
        <w:right w:val="none" w:sz="0" w:space="0" w:color="auto"/>
      </w:divBdr>
    </w:div>
    <w:div w:id="1263759358">
      <w:bodyDiv w:val="1"/>
      <w:marLeft w:val="0"/>
      <w:marRight w:val="0"/>
      <w:marTop w:val="0"/>
      <w:marBottom w:val="0"/>
      <w:divBdr>
        <w:top w:val="none" w:sz="0" w:space="0" w:color="auto"/>
        <w:left w:val="none" w:sz="0" w:space="0" w:color="auto"/>
        <w:bottom w:val="none" w:sz="0" w:space="0" w:color="auto"/>
        <w:right w:val="none" w:sz="0" w:space="0" w:color="auto"/>
      </w:divBdr>
    </w:div>
    <w:div w:id="1298531376">
      <w:bodyDiv w:val="1"/>
      <w:marLeft w:val="0"/>
      <w:marRight w:val="0"/>
      <w:marTop w:val="0"/>
      <w:marBottom w:val="0"/>
      <w:divBdr>
        <w:top w:val="none" w:sz="0" w:space="0" w:color="auto"/>
        <w:left w:val="none" w:sz="0" w:space="0" w:color="auto"/>
        <w:bottom w:val="none" w:sz="0" w:space="0" w:color="auto"/>
        <w:right w:val="none" w:sz="0" w:space="0" w:color="auto"/>
      </w:divBdr>
    </w:div>
    <w:div w:id="1399860794">
      <w:bodyDiv w:val="1"/>
      <w:marLeft w:val="0"/>
      <w:marRight w:val="0"/>
      <w:marTop w:val="0"/>
      <w:marBottom w:val="0"/>
      <w:divBdr>
        <w:top w:val="none" w:sz="0" w:space="0" w:color="auto"/>
        <w:left w:val="none" w:sz="0" w:space="0" w:color="auto"/>
        <w:bottom w:val="none" w:sz="0" w:space="0" w:color="auto"/>
        <w:right w:val="none" w:sz="0" w:space="0" w:color="auto"/>
      </w:divBdr>
    </w:div>
    <w:div w:id="1469860329">
      <w:bodyDiv w:val="1"/>
      <w:marLeft w:val="0"/>
      <w:marRight w:val="0"/>
      <w:marTop w:val="0"/>
      <w:marBottom w:val="0"/>
      <w:divBdr>
        <w:top w:val="none" w:sz="0" w:space="0" w:color="auto"/>
        <w:left w:val="none" w:sz="0" w:space="0" w:color="auto"/>
        <w:bottom w:val="none" w:sz="0" w:space="0" w:color="auto"/>
        <w:right w:val="none" w:sz="0" w:space="0" w:color="auto"/>
      </w:divBdr>
    </w:div>
    <w:div w:id="1584492809">
      <w:bodyDiv w:val="1"/>
      <w:marLeft w:val="0"/>
      <w:marRight w:val="0"/>
      <w:marTop w:val="0"/>
      <w:marBottom w:val="0"/>
      <w:divBdr>
        <w:top w:val="none" w:sz="0" w:space="0" w:color="auto"/>
        <w:left w:val="none" w:sz="0" w:space="0" w:color="auto"/>
        <w:bottom w:val="none" w:sz="0" w:space="0" w:color="auto"/>
        <w:right w:val="none" w:sz="0" w:space="0" w:color="auto"/>
      </w:divBdr>
    </w:div>
    <w:div w:id="1645423718">
      <w:bodyDiv w:val="1"/>
      <w:marLeft w:val="0"/>
      <w:marRight w:val="0"/>
      <w:marTop w:val="0"/>
      <w:marBottom w:val="0"/>
      <w:divBdr>
        <w:top w:val="none" w:sz="0" w:space="0" w:color="auto"/>
        <w:left w:val="none" w:sz="0" w:space="0" w:color="auto"/>
        <w:bottom w:val="none" w:sz="0" w:space="0" w:color="auto"/>
        <w:right w:val="none" w:sz="0" w:space="0" w:color="auto"/>
      </w:divBdr>
    </w:div>
    <w:div w:id="1665282287">
      <w:bodyDiv w:val="1"/>
      <w:marLeft w:val="0"/>
      <w:marRight w:val="0"/>
      <w:marTop w:val="0"/>
      <w:marBottom w:val="0"/>
      <w:divBdr>
        <w:top w:val="none" w:sz="0" w:space="0" w:color="auto"/>
        <w:left w:val="none" w:sz="0" w:space="0" w:color="auto"/>
        <w:bottom w:val="none" w:sz="0" w:space="0" w:color="auto"/>
        <w:right w:val="none" w:sz="0" w:space="0" w:color="auto"/>
      </w:divBdr>
    </w:div>
    <w:div w:id="1738436410">
      <w:bodyDiv w:val="1"/>
      <w:marLeft w:val="0"/>
      <w:marRight w:val="0"/>
      <w:marTop w:val="0"/>
      <w:marBottom w:val="0"/>
      <w:divBdr>
        <w:top w:val="none" w:sz="0" w:space="0" w:color="auto"/>
        <w:left w:val="none" w:sz="0" w:space="0" w:color="auto"/>
        <w:bottom w:val="none" w:sz="0" w:space="0" w:color="auto"/>
        <w:right w:val="none" w:sz="0" w:space="0" w:color="auto"/>
      </w:divBdr>
    </w:div>
    <w:div w:id="1763381462">
      <w:bodyDiv w:val="1"/>
      <w:marLeft w:val="0"/>
      <w:marRight w:val="0"/>
      <w:marTop w:val="0"/>
      <w:marBottom w:val="0"/>
      <w:divBdr>
        <w:top w:val="none" w:sz="0" w:space="0" w:color="auto"/>
        <w:left w:val="none" w:sz="0" w:space="0" w:color="auto"/>
        <w:bottom w:val="none" w:sz="0" w:space="0" w:color="auto"/>
        <w:right w:val="none" w:sz="0" w:space="0" w:color="auto"/>
      </w:divBdr>
    </w:div>
    <w:div w:id="1817801513">
      <w:bodyDiv w:val="1"/>
      <w:marLeft w:val="0"/>
      <w:marRight w:val="0"/>
      <w:marTop w:val="0"/>
      <w:marBottom w:val="0"/>
      <w:divBdr>
        <w:top w:val="none" w:sz="0" w:space="0" w:color="auto"/>
        <w:left w:val="none" w:sz="0" w:space="0" w:color="auto"/>
        <w:bottom w:val="none" w:sz="0" w:space="0" w:color="auto"/>
        <w:right w:val="none" w:sz="0" w:space="0" w:color="auto"/>
      </w:divBdr>
    </w:div>
    <w:div w:id="1964380998">
      <w:bodyDiv w:val="1"/>
      <w:marLeft w:val="0"/>
      <w:marRight w:val="0"/>
      <w:marTop w:val="0"/>
      <w:marBottom w:val="0"/>
      <w:divBdr>
        <w:top w:val="none" w:sz="0" w:space="0" w:color="auto"/>
        <w:left w:val="none" w:sz="0" w:space="0" w:color="auto"/>
        <w:bottom w:val="none" w:sz="0" w:space="0" w:color="auto"/>
        <w:right w:val="none" w:sz="0" w:space="0" w:color="auto"/>
      </w:divBdr>
    </w:div>
    <w:div w:id="197964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horeline.instructure.com/courses/2680487/pages/chapter-resources-slides-videos-notes" TargetMode="External"/><Relationship Id="rId21" Type="http://schemas.openxmlformats.org/officeDocument/2006/relationships/hyperlink" Target="https://shoreline.instructure.com/courses/2680487/assignments/38973579" TargetMode="External"/><Relationship Id="rId42" Type="http://schemas.openxmlformats.org/officeDocument/2006/relationships/hyperlink" Target="https://shoreline.instructure.com/courses/2680487/pages/notes-3a-parameters-return-types-and-objects" TargetMode="External"/><Relationship Id="rId63" Type="http://schemas.openxmlformats.org/officeDocument/2006/relationships/hyperlink" Target="https://shoreline.instructure.com/courses/2680487/pages/exams-overview" TargetMode="External"/><Relationship Id="rId84" Type="http://schemas.openxmlformats.org/officeDocument/2006/relationships/hyperlink" Target="https://shoreline.instructure.com/courses/2680487/pages/exams-overview" TargetMode="External"/><Relationship Id="rId138" Type="http://schemas.openxmlformats.org/officeDocument/2006/relationships/hyperlink" Target="https://shoreline.instructure.com/courses/2680487/pages/notes-10a-arraylist" TargetMode="External"/><Relationship Id="rId159" Type="http://schemas.openxmlformats.org/officeDocument/2006/relationships/hyperlink" Target="https://www.shoreline.edu/about-shoreline/policies-procedures/documents/Policy5050Version_132G-121WAC.pdf" TargetMode="External"/><Relationship Id="rId170" Type="http://schemas.openxmlformats.org/officeDocument/2006/relationships/hyperlink" Target="http://www.shoreline.edu/oss/students-with-disabilities/default.aspx" TargetMode="External"/><Relationship Id="rId107" Type="http://schemas.openxmlformats.org/officeDocument/2006/relationships/hyperlink" Target="https://shoreline.instructure.com/courses/2680487/pages/notes-7a-arrays" TargetMode="External"/><Relationship Id="rId11" Type="http://schemas.openxmlformats.org/officeDocument/2006/relationships/image" Target="media/image1.png"/><Relationship Id="rId32" Type="http://schemas.openxmlformats.org/officeDocument/2006/relationships/hyperlink" Target="https://shoreline.instructure.com/courses/2680487/assignments/38973505" TargetMode="External"/><Relationship Id="rId53" Type="http://schemas.openxmlformats.org/officeDocument/2006/relationships/hyperlink" Target="https://shoreline.instructure.com/courses/2680487/assignments/38973558" TargetMode="External"/><Relationship Id="rId74" Type="http://schemas.openxmlformats.org/officeDocument/2006/relationships/hyperlink" Target="https://shoreline.instructure.com/courses/2680487/pages/exams-overview" TargetMode="External"/><Relationship Id="rId128" Type="http://schemas.openxmlformats.org/officeDocument/2006/relationships/hyperlink" Target="https://shoreline.instructure.com/courses/2680487/assignments/38973521" TargetMode="External"/><Relationship Id="rId149" Type="http://schemas.openxmlformats.org/officeDocument/2006/relationships/hyperlink" Target="https://shoreline.instructure.com/courses/2680487/assignments/38973523" TargetMode="External"/><Relationship Id="rId5" Type="http://schemas.openxmlformats.org/officeDocument/2006/relationships/webSettings" Target="webSettings.xml"/><Relationship Id="rId95" Type="http://schemas.openxmlformats.org/officeDocument/2006/relationships/hyperlink" Target="https://shoreline.instructure.com/courses/2680487/pages/chapter-resources-slides-videos-notes" TargetMode="External"/><Relationship Id="rId160" Type="http://schemas.openxmlformats.org/officeDocument/2006/relationships/hyperlink" Target="http://www.shoreline.edu/apply-and-aid/name-change.aspx" TargetMode="External"/><Relationship Id="rId181" Type="http://schemas.openxmlformats.org/officeDocument/2006/relationships/hyperlink" Target="https://www.canvaslms.com/accessibility" TargetMode="External"/><Relationship Id="rId22" Type="http://schemas.openxmlformats.org/officeDocument/2006/relationships/hyperlink" Target="https://shoreline.instructure.com/courses/2680487/assignments/38973549" TargetMode="External"/><Relationship Id="rId43" Type="http://schemas.openxmlformats.org/officeDocument/2006/relationships/hyperlink" Target="https://github.com/sudocrystal/CS141-InteractiveLectures/blob/main/Ch2cASCII.java" TargetMode="External"/><Relationship Id="rId64" Type="http://schemas.openxmlformats.org/officeDocument/2006/relationships/hyperlink" Target="https://shoreline.instructure.com/courses/2680487/assignments/38973510" TargetMode="External"/><Relationship Id="rId118" Type="http://schemas.openxmlformats.org/officeDocument/2006/relationships/hyperlink" Target="https://shoreline.instructure.com/courses/2680487/assignments/38973585" TargetMode="External"/><Relationship Id="rId139" Type="http://schemas.openxmlformats.org/officeDocument/2006/relationships/hyperlink" Target="https://github.com/sudocrystal/CS141-InteractiveLectures/blob/main/Ch10aArrayList.java" TargetMode="External"/><Relationship Id="rId85" Type="http://schemas.openxmlformats.org/officeDocument/2006/relationships/hyperlink" Target="https://shoreline.instructure.com/courses/2680487/pages/exams-overview" TargetMode="External"/><Relationship Id="rId150" Type="http://schemas.openxmlformats.org/officeDocument/2006/relationships/hyperlink" Target="https://shoreline.instructure.com/courses/2680487/assignments/38973571" TargetMode="External"/><Relationship Id="rId171" Type="http://schemas.openxmlformats.org/officeDocument/2006/relationships/hyperlink" Target="https://www.shoreline.edu/student-learning-center/default.aspx" TargetMode="External"/><Relationship Id="rId12" Type="http://schemas.openxmlformats.org/officeDocument/2006/relationships/hyperlink" Target="https://shoreline.instructure.com/courses/2680487/assignments/38973524" TargetMode="External"/><Relationship Id="rId33" Type="http://schemas.openxmlformats.org/officeDocument/2006/relationships/hyperlink" Target="https://shoreline.instructure.com/courses/2680487/assignments/38973552" TargetMode="External"/><Relationship Id="rId108" Type="http://schemas.openxmlformats.org/officeDocument/2006/relationships/hyperlink" Target="https://github.com/sudocrystal/CS141-InteractiveLectures/blob/main/Ch7aArrays.java" TargetMode="External"/><Relationship Id="rId129" Type="http://schemas.openxmlformats.org/officeDocument/2006/relationships/hyperlink" Target="https://shoreline.instructure.com/courses/2680487/assignments/38973569" TargetMode="External"/><Relationship Id="rId54" Type="http://schemas.openxmlformats.org/officeDocument/2006/relationships/hyperlink" Target="https://shoreline.instructure.com/courses/2680487/pages/notes-4a-user-input-and-conditionals" TargetMode="External"/><Relationship Id="rId75" Type="http://schemas.openxmlformats.org/officeDocument/2006/relationships/hyperlink" Target="https://shoreline.instructure.com/courses/2680487/assignments/38973512" TargetMode="External"/><Relationship Id="rId96" Type="http://schemas.openxmlformats.org/officeDocument/2006/relationships/hyperlink" Target="https://shoreline.instructure.com/courses/2680487/assignments/38973584" TargetMode="External"/><Relationship Id="rId140" Type="http://schemas.openxmlformats.org/officeDocument/2006/relationships/hyperlink" Target="https://shoreline.instructure.com/courses/2680487/assignments/38973500" TargetMode="External"/><Relationship Id="rId161" Type="http://schemas.openxmlformats.org/officeDocument/2006/relationships/hyperlink" Target="https://www.shoreline.edu/map/all-gender-bathrooms.aspx" TargetMode="External"/><Relationship Id="rId182" Type="http://schemas.openxmlformats.org/officeDocument/2006/relationships/hyperlink" Target="https://support.panopto.com/articles/Documentation/accessibility-features" TargetMode="External"/><Relationship Id="rId6" Type="http://schemas.openxmlformats.org/officeDocument/2006/relationships/footnotes" Target="footnotes.xml"/><Relationship Id="rId23" Type="http://schemas.openxmlformats.org/officeDocument/2006/relationships/hyperlink" Target="https://shoreline.instructure.com/courses/2680487/pages/notes-2a-primitive-data-and-definite-loops" TargetMode="External"/><Relationship Id="rId119" Type="http://schemas.openxmlformats.org/officeDocument/2006/relationships/hyperlink" Target="https://shoreline.instructure.com/courses/2680487/assignments/38973520" TargetMode="External"/><Relationship Id="rId44" Type="http://schemas.openxmlformats.org/officeDocument/2006/relationships/hyperlink" Target="https://github.com/sudocrystal/CS141-InteractiveLectures/blob/main/Ch3aParameters.java" TargetMode="External"/><Relationship Id="rId65" Type="http://schemas.openxmlformats.org/officeDocument/2006/relationships/hyperlink" Target="https://shoreline.instructure.com/courses/2680487/assignments/38973562" TargetMode="External"/><Relationship Id="rId86" Type="http://schemas.openxmlformats.org/officeDocument/2006/relationships/hyperlink" Target="https://shoreline.instructure.com/courses/2680487/assignments/38973544" TargetMode="External"/><Relationship Id="rId130" Type="http://schemas.openxmlformats.org/officeDocument/2006/relationships/hyperlink" Target="https://shoreline.instructure.com/courses/2680487/assignments/38973575" TargetMode="External"/><Relationship Id="rId151" Type="http://schemas.openxmlformats.org/officeDocument/2006/relationships/hyperlink" Target="https://shoreline.instructure.com/courses/2680487/pages/global-scope-lessons-overview" TargetMode="External"/><Relationship Id="rId172" Type="http://schemas.openxmlformats.org/officeDocument/2006/relationships/hyperlink" Target="http://www.shoreline.edu/counseling-center" TargetMode="External"/><Relationship Id="rId13" Type="http://schemas.openxmlformats.org/officeDocument/2006/relationships/hyperlink" Target="https://shoreline.instructure.com/courses/2680487/assignments/38973577" TargetMode="External"/><Relationship Id="rId18" Type="http://schemas.openxmlformats.org/officeDocument/2006/relationships/hyperlink" Target="https://shoreline.instructure.com/courses/2680487/pages/chapter-resources-slides-videos-notes" TargetMode="External"/><Relationship Id="rId39" Type="http://schemas.openxmlformats.org/officeDocument/2006/relationships/hyperlink" Target="https://shoreline.instructure.com/courses/2680487/assignments/38973506" TargetMode="External"/><Relationship Id="rId109" Type="http://schemas.openxmlformats.org/officeDocument/2006/relationships/hyperlink" Target="https://shoreline.instructure.com/courses/2680487/assignments/38973519" TargetMode="External"/><Relationship Id="rId34" Type="http://schemas.openxmlformats.org/officeDocument/2006/relationships/hyperlink" Target="https://shoreline.instructure.com/courses/2680487/pages/notes-2b-definite-loops-constants" TargetMode="External"/><Relationship Id="rId50" Type="http://schemas.openxmlformats.org/officeDocument/2006/relationships/hyperlink" Target="https://shoreline.instructure.com/courses/2680487/assignments/38973581" TargetMode="External"/><Relationship Id="rId55" Type="http://schemas.openxmlformats.org/officeDocument/2006/relationships/hyperlink" Target="https://github.com/sudocrystal/CS141-InteractiveLectures/blob/main/Ch4aInputDecisions.java" TargetMode="External"/><Relationship Id="rId76" Type="http://schemas.openxmlformats.org/officeDocument/2006/relationships/hyperlink" Target="https://shoreline.instructure.com/courses/2680487/assignments/38973563" TargetMode="External"/><Relationship Id="rId97" Type="http://schemas.openxmlformats.org/officeDocument/2006/relationships/hyperlink" Target="https://shoreline.instructure.com/courses/2680487/assignments/38973515" TargetMode="External"/><Relationship Id="rId104" Type="http://schemas.openxmlformats.org/officeDocument/2006/relationships/hyperlink" Target="https://shoreline.instructure.com/courses/2680487/assignments/38973517" TargetMode="External"/><Relationship Id="rId120" Type="http://schemas.openxmlformats.org/officeDocument/2006/relationships/hyperlink" Target="https://shoreline.instructure.com/courses/2680487/assignments/38973585" TargetMode="External"/><Relationship Id="rId125" Type="http://schemas.openxmlformats.org/officeDocument/2006/relationships/hyperlink" Target="https://shoreline.instructure.com/courses/2680487/pages/global-scope-lessons-overview" TargetMode="External"/><Relationship Id="rId141" Type="http://schemas.openxmlformats.org/officeDocument/2006/relationships/hyperlink" Target="https://shoreline.instructure.com/courses/2680487/pages/global-scope-lessons-overview" TargetMode="External"/><Relationship Id="rId146" Type="http://schemas.openxmlformats.org/officeDocument/2006/relationships/hyperlink" Target="https://shoreline.instructure.com/courses/2680487/assignments/38973573" TargetMode="External"/><Relationship Id="rId167" Type="http://schemas.openxmlformats.org/officeDocument/2006/relationships/hyperlink" Target="https://www.shoreline.edu/job-career-services/career-center/default.aspx" TargetMode="External"/><Relationship Id="rId18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github.com/sudocrystal/CS141-InteractiveLectures/blob/main/Ch5aFencepostAndWhile.java" TargetMode="External"/><Relationship Id="rId92" Type="http://schemas.openxmlformats.org/officeDocument/2006/relationships/hyperlink" Target="https://github.com/sudocrystal/CS141-InteractiveLectures/blob/main/Ch6a.zip" TargetMode="External"/><Relationship Id="rId162" Type="http://schemas.openxmlformats.org/officeDocument/2006/relationships/hyperlink" Target="https://www.shoreline.edu/apply-and-aid/financial-aid/sources-on-campus.aspx" TargetMode="External"/><Relationship Id="rId183" Type="http://schemas.openxmlformats.org/officeDocument/2006/relationships/hyperlink" Target="http://intranet.shoreline.edu/policies/documents/5000/5114.pdf" TargetMode="External"/><Relationship Id="rId2" Type="http://schemas.openxmlformats.org/officeDocument/2006/relationships/numbering" Target="numbering.xml"/><Relationship Id="rId29" Type="http://schemas.openxmlformats.org/officeDocument/2006/relationships/hyperlink" Target="https://shoreline.instructure.com/courses/2680487/assignments/38973587" TargetMode="External"/><Relationship Id="rId24" Type="http://schemas.openxmlformats.org/officeDocument/2006/relationships/hyperlink" Target="https://github.com/sudocrystal/CS141-InteractiveLectures/blob/main/Ch1bCake.java" TargetMode="External"/><Relationship Id="rId40" Type="http://schemas.openxmlformats.org/officeDocument/2006/relationships/hyperlink" Target="https://shoreline.instructure.com/courses/2680487/assignments/38973580" TargetMode="External"/><Relationship Id="rId45" Type="http://schemas.openxmlformats.org/officeDocument/2006/relationships/hyperlink" Target="https://shoreline.instructure.com/courses/2680487/assignments/38973507" TargetMode="External"/><Relationship Id="rId66" Type="http://schemas.openxmlformats.org/officeDocument/2006/relationships/hyperlink" Target="https://shoreline.instructure.com/courses/2680487/assignments/38973572" TargetMode="External"/><Relationship Id="rId87" Type="http://schemas.openxmlformats.org/officeDocument/2006/relationships/hyperlink" Target="https://shoreline.instructure.com/courses/2680487/assignments/38973542" TargetMode="External"/><Relationship Id="rId110" Type="http://schemas.openxmlformats.org/officeDocument/2006/relationships/hyperlink" Target="https://shoreline.instructure.com/courses/2680487/pages/global-scope-lessons-overview" TargetMode="External"/><Relationship Id="rId115" Type="http://schemas.openxmlformats.org/officeDocument/2006/relationships/hyperlink" Target="https://github.com/sudocrystal/CS141-InteractiveLectures/blob/main/Ch7bMoreArrays.java" TargetMode="External"/><Relationship Id="rId131" Type="http://schemas.openxmlformats.org/officeDocument/2006/relationships/hyperlink" Target="https://shoreline.instructure.com/courses/2680487/pages/notes-8a-oop" TargetMode="External"/><Relationship Id="rId136" Type="http://schemas.openxmlformats.org/officeDocument/2006/relationships/hyperlink" Target="https://shoreline.instructure.com/courses/2680487/assignments/38973578" TargetMode="External"/><Relationship Id="rId157" Type="http://schemas.openxmlformats.org/officeDocument/2006/relationships/image" Target="media/image2.png"/><Relationship Id="rId178" Type="http://schemas.openxmlformats.org/officeDocument/2006/relationships/hyperlink" Target="https://www.shoreline.edu/currentstudents/student-policies.aspx" TargetMode="External"/><Relationship Id="rId61" Type="http://schemas.openxmlformats.org/officeDocument/2006/relationships/hyperlink" Target="https://shoreline.instructure.com/courses/2680487/assignments/38973510" TargetMode="External"/><Relationship Id="rId82" Type="http://schemas.openxmlformats.org/officeDocument/2006/relationships/hyperlink" Target="https://shoreline.instructure.com/courses/2680487/assignments/38973574" TargetMode="External"/><Relationship Id="rId152" Type="http://schemas.openxmlformats.org/officeDocument/2006/relationships/hyperlink" Target="https://shoreline.instructure.com/courses/2680487/pages/exams-overview" TargetMode="External"/><Relationship Id="rId173" Type="http://schemas.openxmlformats.org/officeDocument/2006/relationships/hyperlink" Target="http://crisischat.org/" TargetMode="External"/><Relationship Id="rId19" Type="http://schemas.openxmlformats.org/officeDocument/2006/relationships/hyperlink" Target="https://shoreline.instructure.com/courses/2680487/assignments/38973579" TargetMode="External"/><Relationship Id="rId14" Type="http://schemas.openxmlformats.org/officeDocument/2006/relationships/hyperlink" Target="https://shoreline.instructure.com/courses/2680487/pages/notes-1a-introduction-to-java-programming" TargetMode="External"/><Relationship Id="rId30" Type="http://schemas.openxmlformats.org/officeDocument/2006/relationships/hyperlink" Target="https://shoreline.instructure.com/courses/2680487/assignments/38973588" TargetMode="External"/><Relationship Id="rId35" Type="http://schemas.openxmlformats.org/officeDocument/2006/relationships/hyperlink" Target="https://github.com/sudocrystal/CS141-InteractiveLectures/blob/main/Ch2bForLoops.java" TargetMode="External"/><Relationship Id="rId56" Type="http://schemas.openxmlformats.org/officeDocument/2006/relationships/hyperlink" Target="https://shoreline.instructure.com/courses/2680487/assignments/38973509" TargetMode="External"/><Relationship Id="rId77" Type="http://schemas.openxmlformats.org/officeDocument/2006/relationships/hyperlink" Target="https://shoreline.instructure.com/courses/2680487/pages/notes-5b-random-numbers-and-assertions" TargetMode="External"/><Relationship Id="rId100" Type="http://schemas.openxmlformats.org/officeDocument/2006/relationships/hyperlink" Target="https://github.com/sudocrystal/CS141-InteractiveLectures/blob/main/Ch6b.zip" TargetMode="External"/><Relationship Id="rId105" Type="http://schemas.openxmlformats.org/officeDocument/2006/relationships/hyperlink" Target="https://shoreline.instructure.com/courses/2680487/assignments/38973584" TargetMode="External"/><Relationship Id="rId126" Type="http://schemas.openxmlformats.org/officeDocument/2006/relationships/hyperlink" Target="https://shoreline.instructure.com/courses/2680487/pages/chapter-resources-slides-videos-notes" TargetMode="External"/><Relationship Id="rId147" Type="http://schemas.openxmlformats.org/officeDocument/2006/relationships/hyperlink" Target="https://shoreline.instructure.com/courses/2680487/assignments/38973586" TargetMode="External"/><Relationship Id="rId168" Type="http://schemas.openxmlformats.org/officeDocument/2006/relationships/hyperlink" Target="https://en.wikipedia.org/wiki/Rubber_duck_debugging" TargetMode="External"/><Relationship Id="rId8" Type="http://schemas.openxmlformats.org/officeDocument/2006/relationships/hyperlink" Target="mailto:chess@shoreline.edu" TargetMode="External"/><Relationship Id="rId51" Type="http://schemas.openxmlformats.org/officeDocument/2006/relationships/hyperlink" Target="https://shoreline.instructure.com/courses/2680487/assignments/38973507" TargetMode="External"/><Relationship Id="rId72" Type="http://schemas.openxmlformats.org/officeDocument/2006/relationships/hyperlink" Target="https://shoreline.instructure.com/courses/2680487/assignments/38973512" TargetMode="External"/><Relationship Id="rId93" Type="http://schemas.openxmlformats.org/officeDocument/2006/relationships/hyperlink" Target="https://shoreline.instructure.com/courses/2680487/assignments/38973515" TargetMode="External"/><Relationship Id="rId98" Type="http://schemas.openxmlformats.org/officeDocument/2006/relationships/hyperlink" Target="https://shoreline.instructure.com/courses/2680487/assignments/38973565" TargetMode="External"/><Relationship Id="rId121" Type="http://schemas.openxmlformats.org/officeDocument/2006/relationships/hyperlink" Target="https://shoreline.instructure.com/courses/2680487/assignments/38973568" TargetMode="External"/><Relationship Id="rId142" Type="http://schemas.openxmlformats.org/officeDocument/2006/relationships/hyperlink" Target="https://shoreline.instructure.com/courses/2680487/pages/chapter-resources-slides-videos-notes" TargetMode="External"/><Relationship Id="rId163" Type="http://schemas.openxmlformats.org/officeDocument/2006/relationships/hyperlink" Target="https://www.shoreline.edu/apply-and-aid/funding-and-aid/financial-aid/benefits-hub/default.aspx" TargetMode="External"/><Relationship Id="rId184" Type="http://schemas.openxmlformats.org/officeDocument/2006/relationships/hyperlink" Target="http://intranet.shoreline.edu/policies/documents/5000/5114.pdf" TargetMode="External"/><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github.com/sudocrystal/CS141-InteractiveLectures/blob/main/Ch2aDataAndLoops.java" TargetMode="External"/><Relationship Id="rId46" Type="http://schemas.openxmlformats.org/officeDocument/2006/relationships/hyperlink" Target="https://shoreline.instructure.com/courses/2680487/assignments/38973588" TargetMode="External"/><Relationship Id="rId67" Type="http://schemas.openxmlformats.org/officeDocument/2006/relationships/hyperlink" Target="https://shoreline.instructure.com/courses/2680487/pages/chapter-resources-slides-videos-notes" TargetMode="External"/><Relationship Id="rId116" Type="http://schemas.openxmlformats.org/officeDocument/2006/relationships/hyperlink" Target="https://shoreline.instructure.com/courses/2680487/assignments/38973520" TargetMode="External"/><Relationship Id="rId137" Type="http://schemas.openxmlformats.org/officeDocument/2006/relationships/hyperlink" Target="https://shoreline.instructure.com/courses/2680487/assignments/38973570" TargetMode="External"/><Relationship Id="rId158" Type="http://schemas.openxmlformats.org/officeDocument/2006/relationships/hyperlink" Target="https://www.shoreline.edu/about-shoreline/policies-procedures/documents/6260GradesProcedure.pdf" TargetMode="External"/><Relationship Id="rId20" Type="http://schemas.openxmlformats.org/officeDocument/2006/relationships/hyperlink" Target="https://shoreline.instructure.com/courses/2680487/assignments/38973503" TargetMode="External"/><Relationship Id="rId41" Type="http://schemas.openxmlformats.org/officeDocument/2006/relationships/hyperlink" Target="https://shoreline.instructure.com/courses/2680487/assignments/38973555" TargetMode="External"/><Relationship Id="rId62" Type="http://schemas.openxmlformats.org/officeDocument/2006/relationships/hyperlink" Target="https://shoreline.instructure.com/courses/2680487/pages/global-scope-lessons-overview" TargetMode="External"/><Relationship Id="rId83" Type="http://schemas.openxmlformats.org/officeDocument/2006/relationships/hyperlink" Target="https://shoreline.instructure.com/courses/2680487/pages/global-scope-lessons-overview" TargetMode="External"/><Relationship Id="rId88" Type="http://schemas.openxmlformats.org/officeDocument/2006/relationships/hyperlink" Target="https://shoreline.instructure.com/courses/2680487/pages/chapter-resources-slides-videos-notes" TargetMode="External"/><Relationship Id="rId111" Type="http://schemas.openxmlformats.org/officeDocument/2006/relationships/hyperlink" Target="https://shoreline.instructure.com/courses/2680487/pages/chapter-resources-slides-videos-notes" TargetMode="External"/><Relationship Id="rId132" Type="http://schemas.openxmlformats.org/officeDocument/2006/relationships/hyperlink" Target="https://shoreline.instructure.com/courses/2680487/assignments/38973522" TargetMode="External"/><Relationship Id="rId153" Type="http://schemas.openxmlformats.org/officeDocument/2006/relationships/hyperlink" Target="https://shoreline.instructure.com/courses/2680487/pages/exams-overview" TargetMode="External"/><Relationship Id="rId174" Type="http://schemas.openxmlformats.org/officeDocument/2006/relationships/hyperlink" Target="https://www.shoreline.edu/currentstudents/" TargetMode="External"/><Relationship Id="rId179" Type="http://schemas.openxmlformats.org/officeDocument/2006/relationships/hyperlink" Target="http://www.microsoft.com/online/legal/v2/?docid=22&amp;langid=en-us" TargetMode="External"/><Relationship Id="rId190" Type="http://schemas.openxmlformats.org/officeDocument/2006/relationships/theme" Target="theme/theme1.xml"/><Relationship Id="rId15" Type="http://schemas.openxmlformats.org/officeDocument/2006/relationships/hyperlink" Target="https://github.com/sudocrystal/CS141-InteractiveLectures/blob/main/Ch1aMethods.java" TargetMode="External"/><Relationship Id="rId36" Type="http://schemas.openxmlformats.org/officeDocument/2006/relationships/hyperlink" Target="https://shoreline.instructure.com/courses/2680487/assignments/38973506" TargetMode="External"/><Relationship Id="rId57" Type="http://schemas.openxmlformats.org/officeDocument/2006/relationships/hyperlink" Target="https://shoreline.instructure.com/courses/2680487/assignments/38973509" TargetMode="External"/><Relationship Id="rId106" Type="http://schemas.openxmlformats.org/officeDocument/2006/relationships/hyperlink" Target="https://shoreline.instructure.com/courses/2680487/assignments/38973566" TargetMode="External"/><Relationship Id="rId127" Type="http://schemas.openxmlformats.org/officeDocument/2006/relationships/hyperlink" Target="https://shoreline.instructure.com/courses/2680487/assignments/38973578" TargetMode="External"/><Relationship Id="rId10" Type="http://schemas.openxmlformats.org/officeDocument/2006/relationships/hyperlink" Target="https://www.shoreline.edu/ctclink/ctclink-tutorials.aspx" TargetMode="External"/><Relationship Id="rId31" Type="http://schemas.openxmlformats.org/officeDocument/2006/relationships/hyperlink" Target="https://shoreline.instructure.com/courses/2680487/pages/global-scope-lessons-overview" TargetMode="External"/><Relationship Id="rId52" Type="http://schemas.openxmlformats.org/officeDocument/2006/relationships/hyperlink" Target="https://shoreline.instructure.com/courses/2680487/assignments/38973581" TargetMode="External"/><Relationship Id="rId73" Type="http://schemas.openxmlformats.org/officeDocument/2006/relationships/hyperlink" Target="https://shoreline.instructure.com/courses/2680487/pages/global-scope-lessons-overview" TargetMode="External"/><Relationship Id="rId78" Type="http://schemas.openxmlformats.org/officeDocument/2006/relationships/hyperlink" Target="https://github.com/sudocrystal/CS141-InteractiveLectures/blob/main/Ch5bRandomBooleans.java" TargetMode="External"/><Relationship Id="rId94" Type="http://schemas.openxmlformats.org/officeDocument/2006/relationships/hyperlink" Target="https://shoreline.instructure.com/courses/2680487/pages/global-scope-lessons-overview" TargetMode="External"/><Relationship Id="rId99" Type="http://schemas.openxmlformats.org/officeDocument/2006/relationships/hyperlink" Target="https://shoreline.instructure.com/courses/2680487/pages/notes-6b-line-based-processing" TargetMode="External"/><Relationship Id="rId101" Type="http://schemas.openxmlformats.org/officeDocument/2006/relationships/hyperlink" Target="https://shoreline.instructure.com/courses/2680487/assignments/38973517" TargetMode="External"/><Relationship Id="rId122" Type="http://schemas.openxmlformats.org/officeDocument/2006/relationships/hyperlink" Target="https://shoreline.instructure.com/courses/2680487/pages/notes-8a-oop" TargetMode="External"/><Relationship Id="rId143" Type="http://schemas.openxmlformats.org/officeDocument/2006/relationships/hyperlink" Target="https://shoreline.instructure.com/courses/2680487/assignments/38973586" TargetMode="External"/><Relationship Id="rId148" Type="http://schemas.openxmlformats.org/officeDocument/2006/relationships/hyperlink" Target="https://shoreline.instructure.com/courses/2680487/pages/video-lecture-9a-inheritance" TargetMode="External"/><Relationship Id="rId164" Type="http://schemas.openxmlformats.org/officeDocument/2006/relationships/hyperlink" Target="https://www.shoreline.edu/counseling-center/" TargetMode="External"/><Relationship Id="rId169" Type="http://schemas.openxmlformats.org/officeDocument/2006/relationships/hyperlink" Target="https://www.shoreline.edu/about-shoreline/policies-procedures/documents/6030SuspendedOperationsProcedure.pdf" TargetMode="External"/><Relationship Id="rId185" Type="http://schemas.openxmlformats.org/officeDocument/2006/relationships/hyperlink" Target="https://support.office.com/en-US/article/Accessibility-in-Office-365-ACA7ACCF-58A0-4467-BE5C-24A7E7933A9D?ui=en-US&amp;rs=en-US&amp;ad=US" TargetMode="External"/><Relationship Id="rId4" Type="http://schemas.openxmlformats.org/officeDocument/2006/relationships/settings" Target="settings.xml"/><Relationship Id="rId9" Type="http://schemas.openxmlformats.org/officeDocument/2006/relationships/hyperlink" Target="https://www.shoreline.edu/student-learning-center/default.aspx" TargetMode="External"/><Relationship Id="rId180" Type="http://schemas.openxmlformats.org/officeDocument/2006/relationships/hyperlink" Target="https://www.google.com/intl/en/policies/privacy/" TargetMode="External"/><Relationship Id="rId26" Type="http://schemas.openxmlformats.org/officeDocument/2006/relationships/hyperlink" Target="https://shoreline.instructure.com/courses/2680487/assignments/38973505" TargetMode="External"/><Relationship Id="rId47" Type="http://schemas.openxmlformats.org/officeDocument/2006/relationships/hyperlink" Target="https://shoreline.instructure.com/courses/2680487/assignments/38973588" TargetMode="External"/><Relationship Id="rId68" Type="http://schemas.openxmlformats.org/officeDocument/2006/relationships/hyperlink" Target="https://shoreline.instructure.com/courses/2680487/assignments/38973582" TargetMode="External"/><Relationship Id="rId89" Type="http://schemas.openxmlformats.org/officeDocument/2006/relationships/hyperlink" Target="https://shoreline.instructure.com/courses/2680487/assignments/38973583" TargetMode="External"/><Relationship Id="rId112" Type="http://schemas.openxmlformats.org/officeDocument/2006/relationships/hyperlink" Target="https://shoreline.instructure.com/courses/2680487/assignments/38973519" TargetMode="External"/><Relationship Id="rId133" Type="http://schemas.openxmlformats.org/officeDocument/2006/relationships/hyperlink" Target="https://shoreline.instructure.com/courses/2680487/pages/chapter-resources-slides-videos-notes" TargetMode="External"/><Relationship Id="rId154" Type="http://schemas.openxmlformats.org/officeDocument/2006/relationships/hyperlink" Target="https://shoreline.instructure.com/courses/2680487/assignments/38973528" TargetMode="External"/><Relationship Id="rId175" Type="http://schemas.openxmlformats.org/officeDocument/2006/relationships/hyperlink" Target="https://www.canvaslms.com/policies/privacy" TargetMode="External"/><Relationship Id="rId16" Type="http://schemas.openxmlformats.org/officeDocument/2006/relationships/hyperlink" Target="https://shoreline.instructure.com/courses/2680487/assignments/38973525" TargetMode="External"/><Relationship Id="rId37" Type="http://schemas.openxmlformats.org/officeDocument/2006/relationships/hyperlink" Target="https://shoreline.instructure.com/courses/2680487/pages/chapter-resources-slides-videos-notes" TargetMode="External"/><Relationship Id="rId58" Type="http://schemas.openxmlformats.org/officeDocument/2006/relationships/hyperlink" Target="https://shoreline.instructure.com/courses/2680487/assignments/38973561" TargetMode="External"/><Relationship Id="rId79" Type="http://schemas.openxmlformats.org/officeDocument/2006/relationships/hyperlink" Target="https://shoreline.instructure.com/courses/2680487/assignments/38973513" TargetMode="External"/><Relationship Id="rId102" Type="http://schemas.openxmlformats.org/officeDocument/2006/relationships/hyperlink" Target="https://shoreline.instructure.com/courses/2680487/pages/chapter-resources-slides-videos-notes" TargetMode="External"/><Relationship Id="rId123" Type="http://schemas.openxmlformats.org/officeDocument/2006/relationships/hyperlink" Target="https://github.com/sudocrystal/CS141-InteractiveLectures/blob/main/Ch8a.zip" TargetMode="External"/><Relationship Id="rId144" Type="http://schemas.openxmlformats.org/officeDocument/2006/relationships/hyperlink" Target="https://shoreline.instructure.com/courses/2680487/assignments/38973500" TargetMode="External"/><Relationship Id="rId90" Type="http://schemas.openxmlformats.org/officeDocument/2006/relationships/hyperlink" Target="https://shoreline.instructure.com/courses/2680487/assignments/38973583" TargetMode="External"/><Relationship Id="rId165" Type="http://schemas.openxmlformats.org/officeDocument/2006/relationships/hyperlink" Target="https://www.shoreline.edu/oss/veterans/" TargetMode="External"/><Relationship Id="rId186" Type="http://schemas.openxmlformats.org/officeDocument/2006/relationships/hyperlink" Target="https://www.google.com/accessibility/products-features.html" TargetMode="External"/><Relationship Id="rId27" Type="http://schemas.openxmlformats.org/officeDocument/2006/relationships/hyperlink" Target="https://shoreline.instructure.com/courses/2680487/assignments/38973587" TargetMode="External"/><Relationship Id="rId48" Type="http://schemas.openxmlformats.org/officeDocument/2006/relationships/hyperlink" Target="https://shoreline.instructure.com/courses/2680487/pages/global-scope-lessons-overview" TargetMode="External"/><Relationship Id="rId69" Type="http://schemas.openxmlformats.org/officeDocument/2006/relationships/hyperlink" Target="https://shoreline.instructure.com/courses/2680487/assignments/38973582" TargetMode="External"/><Relationship Id="rId113" Type="http://schemas.openxmlformats.org/officeDocument/2006/relationships/hyperlink" Target="https://shoreline.instructure.com/courses/2680487/assignments/38973567" TargetMode="External"/><Relationship Id="rId134" Type="http://schemas.openxmlformats.org/officeDocument/2006/relationships/hyperlink" Target="https://shoreline.instructure.com/courses/2680487/assignments/38973578" TargetMode="External"/><Relationship Id="rId80" Type="http://schemas.openxmlformats.org/officeDocument/2006/relationships/hyperlink" Target="https://shoreline.instructure.com/courses/2680487/assignments/38973513" TargetMode="External"/><Relationship Id="rId155" Type="http://schemas.openxmlformats.org/officeDocument/2006/relationships/hyperlink" Target="https://shoreline.instructure.com/courses/2680487/assignments/38973527" TargetMode="External"/><Relationship Id="rId176" Type="http://schemas.openxmlformats.org/officeDocument/2006/relationships/hyperlink" Target="https://www.panopto.com/privacy/" TargetMode="External"/><Relationship Id="rId17" Type="http://schemas.openxmlformats.org/officeDocument/2006/relationships/hyperlink" Target="https://shoreline.instructure.com/courses/2680487/assignments/38973503" TargetMode="External"/><Relationship Id="rId38" Type="http://schemas.openxmlformats.org/officeDocument/2006/relationships/hyperlink" Target="https://shoreline.instructure.com/courses/2680487/assignments/38973580" TargetMode="External"/><Relationship Id="rId59" Type="http://schemas.openxmlformats.org/officeDocument/2006/relationships/hyperlink" Target="https://shoreline.instructure.com/courses/2680487/pages/notes-4b-common-algorithms-and-printf" TargetMode="External"/><Relationship Id="rId103" Type="http://schemas.openxmlformats.org/officeDocument/2006/relationships/hyperlink" Target="https://shoreline.instructure.com/courses/2680487/assignments/38973584" TargetMode="External"/><Relationship Id="rId124" Type="http://schemas.openxmlformats.org/officeDocument/2006/relationships/hyperlink" Target="https://shoreline.instructure.com/courses/2680487/assignments/38973521" TargetMode="External"/><Relationship Id="rId70" Type="http://schemas.openxmlformats.org/officeDocument/2006/relationships/hyperlink" Target="https://shoreline.instructure.com/courses/2680487/pages/notes-5a-while-loops-and-fence-post-problems" TargetMode="External"/><Relationship Id="rId91" Type="http://schemas.openxmlformats.org/officeDocument/2006/relationships/hyperlink" Target="https://shoreline.instructure.com/courses/2680487/pages/notes-6a-token-based-processing-and-file-output" TargetMode="External"/><Relationship Id="rId145" Type="http://schemas.openxmlformats.org/officeDocument/2006/relationships/hyperlink" Target="https://shoreline.instructure.com/courses/2680487/assignments/38973547" TargetMode="External"/><Relationship Id="rId166" Type="http://schemas.openxmlformats.org/officeDocument/2006/relationships/hyperlink" Target="https://www.shoreline.edu/housing/" TargetMode="External"/><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hyperlink" Target="https://shoreline.instructure.com/courses/2680487/assignments/38973525" TargetMode="External"/><Relationship Id="rId49" Type="http://schemas.openxmlformats.org/officeDocument/2006/relationships/hyperlink" Target="https://shoreline.instructure.com/courses/2680487/pages/chapter-resources-slides-videos-notes" TargetMode="External"/><Relationship Id="rId114" Type="http://schemas.openxmlformats.org/officeDocument/2006/relationships/hyperlink" Target="https://shoreline.instructure.com/courses/2680487/pages/notes-7b-more-on-arrays" TargetMode="External"/><Relationship Id="rId60" Type="http://schemas.openxmlformats.org/officeDocument/2006/relationships/hyperlink" Target="https://github.com/sudocrystal/CS141-InteractiveLectures/blob/main/Ch4bCommonAlgos.java" TargetMode="External"/><Relationship Id="rId81" Type="http://schemas.openxmlformats.org/officeDocument/2006/relationships/hyperlink" Target="https://shoreline.instructure.com/courses/2680487/assignments/38973564" TargetMode="External"/><Relationship Id="rId135" Type="http://schemas.openxmlformats.org/officeDocument/2006/relationships/hyperlink" Target="https://shoreline.instructure.com/courses/2680487/assignments/38973522" TargetMode="External"/><Relationship Id="rId156" Type="http://schemas.openxmlformats.org/officeDocument/2006/relationships/hyperlink" Target="https://www.shoreline.edu/elearning-services/" TargetMode="External"/><Relationship Id="rId177" Type="http://schemas.openxmlformats.org/officeDocument/2006/relationships/hyperlink" Target="https://www.shoreline.edu/currentstudents/privacyandnondiscriminatio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A6C57-5ADC-42E0-8032-CA980851D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17</Pages>
  <Words>6692</Words>
  <Characters>38145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Hess, Crystal</dc:creator>
  <cp:keywords/>
  <dc:description/>
  <cp:lastModifiedBy>Dr. Crystal Hess</cp:lastModifiedBy>
  <cp:revision>14</cp:revision>
  <cp:lastPrinted>2023-09-23T02:09:00Z</cp:lastPrinted>
  <dcterms:created xsi:type="dcterms:W3CDTF">2025-09-20T20:32:00Z</dcterms:created>
  <dcterms:modified xsi:type="dcterms:W3CDTF">2025-12-17T17:11:00Z</dcterms:modified>
</cp:coreProperties>
</file>